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3A43" w14:textId="034D4C3D" w:rsidR="00F2681B" w:rsidRDefault="00CA7D73">
      <w:pPr>
        <w:ind w:right="-110"/>
        <w:jc w:val="center"/>
        <w:rPr>
          <w:rFonts w:ascii="Arial" w:hAnsi="Arial" w:cs="Arial"/>
          <w:sz w:val="28"/>
          <w:szCs w:val="28"/>
          <w:lang w:val="fr-FR"/>
        </w:rPr>
      </w:pPr>
      <w:r>
        <w:rPr>
          <w:rFonts w:ascii="Arial" w:hAnsi="Arial" w:cs="Arial"/>
          <w:sz w:val="28"/>
          <w:szCs w:val="28"/>
          <w:lang w:val="fr-FR"/>
        </w:rPr>
        <w:t>Adressage IP</w:t>
      </w:r>
      <w:r w:rsidR="006819A7">
        <w:rPr>
          <w:rFonts w:ascii="Arial" w:hAnsi="Arial" w:cs="Arial"/>
          <w:sz w:val="28"/>
          <w:szCs w:val="28"/>
          <w:lang w:val="fr-FR"/>
        </w:rPr>
        <w:t xml:space="preserve"> – </w:t>
      </w:r>
      <w:r w:rsidR="000C6895">
        <w:rPr>
          <w:rFonts w:ascii="Arial" w:hAnsi="Arial" w:cs="Arial"/>
          <w:sz w:val="28"/>
          <w:szCs w:val="28"/>
          <w:lang w:val="fr-FR"/>
        </w:rPr>
        <w:t>Sous réseaux</w:t>
      </w:r>
    </w:p>
    <w:p w14:paraId="7315DDD3" w14:textId="77777777" w:rsidR="00F2681B" w:rsidRDefault="00F2681B">
      <w:pPr>
        <w:rPr>
          <w:rFonts w:ascii="Arial" w:hAnsi="Arial" w:cs="Arial"/>
          <w:lang w:val="fr-CH"/>
        </w:rPr>
      </w:pPr>
    </w:p>
    <w:p w14:paraId="28EBDE6A" w14:textId="77777777" w:rsidR="00F2681B" w:rsidRDefault="00F2681B">
      <w:pPr>
        <w:rPr>
          <w:rFonts w:ascii="Arial" w:hAnsi="Arial" w:cs="Arial"/>
          <w:lang w:val="fr-CH"/>
        </w:rPr>
      </w:pPr>
    </w:p>
    <w:p w14:paraId="616BD780" w14:textId="77777777" w:rsidR="009516F7" w:rsidRDefault="009516F7" w:rsidP="009516F7">
      <w:pPr>
        <w:rPr>
          <w:rFonts w:ascii="Arial" w:hAnsi="Arial" w:cs="Arial"/>
          <w:i/>
          <w:kern w:val="2"/>
          <w:u w:val="single"/>
          <w:lang w:val="fr-CH"/>
        </w:rPr>
      </w:pPr>
      <w:r>
        <w:rPr>
          <w:rFonts w:ascii="Arial" w:hAnsi="Arial" w:cs="Arial"/>
          <w:i/>
          <w:u w:val="single"/>
          <w:lang w:val="fr-CH"/>
        </w:rPr>
        <w:t>Objectifs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de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cet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exercice</w:t>
      </w:r>
    </w:p>
    <w:p w14:paraId="01373E64" w14:textId="77777777" w:rsidR="009516F7" w:rsidRDefault="009516F7" w:rsidP="009516F7">
      <w:pPr>
        <w:rPr>
          <w:rFonts w:ascii="Arial" w:hAnsi="Arial" w:cs="Arial"/>
          <w:lang w:val="fr-CH"/>
        </w:rPr>
      </w:pPr>
    </w:p>
    <w:p w14:paraId="3F614397" w14:textId="77777777" w:rsidR="009516F7" w:rsidRDefault="009516F7" w:rsidP="009516F7">
      <w:pPr>
        <w:rPr>
          <w:rFonts w:ascii="Arial" w:eastAsia="Arial" w:hAnsi="Arial" w:cs="Arial"/>
          <w:i/>
          <w:lang w:val="fr-CH"/>
        </w:rPr>
      </w:pPr>
      <w:r>
        <w:rPr>
          <w:rFonts w:ascii="Arial" w:hAnsi="Arial" w:cs="Arial"/>
          <w:i/>
          <w:lang w:val="fr-CH"/>
        </w:rPr>
        <w:t>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fin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cet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exercice,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</w:t>
      </w:r>
      <w:r>
        <w:rPr>
          <w:rFonts w:ascii="Arial" w:eastAsia="Arial" w:hAnsi="Arial" w:cs="Arial"/>
          <w:i/>
          <w:lang w:val="fr-CH"/>
        </w:rPr>
        <w:t>’</w:t>
      </w:r>
      <w:r>
        <w:rPr>
          <w:rFonts w:ascii="Arial" w:hAnsi="Arial" w:cs="Arial"/>
          <w:i/>
          <w:lang w:val="fr-CH"/>
        </w:rPr>
        <w:t>apprenti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doit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être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capable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>…</w:t>
      </w:r>
    </w:p>
    <w:p w14:paraId="116AD9B7" w14:textId="77777777" w:rsidR="009516F7" w:rsidRDefault="009516F7" w:rsidP="009516F7">
      <w:pPr>
        <w:rPr>
          <w:rFonts w:ascii="Arial" w:hAnsi="Arial" w:cs="Arial"/>
          <w:i/>
          <w:lang w:val="fr-CH"/>
        </w:rPr>
      </w:pPr>
    </w:p>
    <w:p w14:paraId="4B2F08F6" w14:textId="3A1152E6" w:rsidR="009516F7" w:rsidRDefault="009516F7" w:rsidP="009516F7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8770BF">
        <w:rPr>
          <w:rFonts w:ascii="Arial" w:eastAsia="Arial" w:hAnsi="Arial" w:cs="Arial"/>
          <w:i/>
          <w:lang w:val="fr-CH"/>
        </w:rPr>
        <w:t>Déterminez les nombres de sous réseaux et d’hôtes par sous réseaux</w:t>
      </w:r>
    </w:p>
    <w:p w14:paraId="61197D3D" w14:textId="1C79D04E" w:rsidR="009516F7" w:rsidRDefault="009516F7" w:rsidP="000C6895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8770BF">
        <w:rPr>
          <w:rFonts w:ascii="Arial" w:eastAsia="Arial" w:hAnsi="Arial" w:cs="Arial"/>
          <w:i/>
          <w:lang w:val="fr-CH"/>
        </w:rPr>
        <w:t>Déterminez les premières et dernières adresses d’un sous réseau</w:t>
      </w:r>
    </w:p>
    <w:p w14:paraId="4D7BABC7" w14:textId="267DBDA9" w:rsidR="008770BF" w:rsidRDefault="008770BF" w:rsidP="000C6895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… Déterminez l’adresse de broadcast d’un sous réseau</w:t>
      </w:r>
    </w:p>
    <w:p w14:paraId="6AA3BC5A" w14:textId="0CB863A0" w:rsidR="008770BF" w:rsidRDefault="008770BF" w:rsidP="000C6895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… Concevoir un plan d’adressage avec des sous réseaux</w:t>
      </w:r>
    </w:p>
    <w:p w14:paraId="23F51877" w14:textId="2D229A99" w:rsidR="008770BF" w:rsidRDefault="008770BF" w:rsidP="000C6895">
      <w:pPr>
        <w:ind w:right="-110"/>
        <w:rPr>
          <w:rFonts w:ascii="Arial" w:eastAsia="Arial" w:hAnsi="Arial" w:cs="Arial"/>
          <w:i/>
          <w:lang w:val="fr-CH"/>
        </w:rPr>
      </w:pPr>
    </w:p>
    <w:p w14:paraId="2391A8F0" w14:textId="2BEA8613" w:rsidR="008770BF" w:rsidRDefault="008770BF" w:rsidP="000C6895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Remarque : dans ce module, nous ne calculons que des sous réseaux /16 et /24</w:t>
      </w:r>
    </w:p>
    <w:p w14:paraId="29E66FD8" w14:textId="77777777" w:rsidR="009516F7" w:rsidRDefault="009516F7" w:rsidP="009516F7">
      <w:pPr>
        <w:ind w:right="-110"/>
        <w:rPr>
          <w:rFonts w:ascii="Arial" w:hAnsi="Arial" w:cs="Arial"/>
          <w:i/>
          <w:lang w:val="fr-CH"/>
        </w:rPr>
      </w:pPr>
    </w:p>
    <w:p w14:paraId="4ACFD481" w14:textId="77777777" w:rsidR="00F2681B" w:rsidRDefault="00F2681B">
      <w:pPr>
        <w:jc w:val="both"/>
        <w:rPr>
          <w:rFonts w:ascii="Arial" w:hAnsi="Arial" w:cs="Arial"/>
          <w:i/>
          <w:lang w:val="fr-CH"/>
        </w:rPr>
      </w:pPr>
    </w:p>
    <w:p w14:paraId="2218425D" w14:textId="77777777" w:rsidR="00F2681B" w:rsidRDefault="00F2681B">
      <w:pPr>
        <w:jc w:val="both"/>
        <w:rPr>
          <w:rFonts w:ascii="Arial" w:hAnsi="Arial" w:cs="Arial"/>
          <w:u w:val="single"/>
          <w:lang w:val="fr-CH"/>
        </w:rPr>
      </w:pPr>
    </w:p>
    <w:p w14:paraId="53EC537E" w14:textId="77777777" w:rsidR="00F2681B" w:rsidRDefault="00F2681B">
      <w:pPr>
        <w:jc w:val="both"/>
        <w:rPr>
          <w:rFonts w:ascii="Arial" w:hAnsi="Arial" w:cs="Arial"/>
          <w:lang w:val="fr-CH"/>
        </w:rPr>
      </w:pPr>
    </w:p>
    <w:p w14:paraId="19FD0A1C" w14:textId="6155E420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  <w:r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t>Exercice 1 – Calcul du nombre de sous-réseau</w:t>
      </w:r>
      <w:r w:rsidR="00EA78C7"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t>x</w:t>
      </w:r>
      <w:r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t>.</w:t>
      </w:r>
    </w:p>
    <w:p w14:paraId="21B74D12" w14:textId="67C08FB4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A partir d</w:t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u sous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>réseau</w:t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 et de son masque, déterminez le nombre de sous réseaux disponibles.</w:t>
      </w:r>
    </w:p>
    <w:p w14:paraId="58F9A630" w14:textId="77777777" w:rsidR="00EA78C7" w:rsidRDefault="00EA78C7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555A1A9" w14:textId="38DE31CD" w:rsidR="00EA78C7" w:rsidRDefault="00000000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4C9D6A13">
          <v:rect id="Ink 15" o:spid="_x0000_s1057" style="position:absolute;left:0;text-align:left;margin-left:126.1pt;margin-top:-5.5pt;width:36.75pt;height:22.4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1,759" filled="f" strokecolor="#004f8b" strokeweight=".35mm">
            <v:stroke endcap="round"/>
            <v:path shadowok="f" o:extrusionok="f" fillok="f" insetpenok="f"/>
            <o:lock v:ext="edit" rotation="t" aspectratio="t" verticies="t" text="t" shapetype="t"/>
            <o:ink i="AE8dAgZcARBYz1SK5pfFT48G+LrS4ZsiAwtIEESAnq0ERSNGIwUDOAtkGQs4CQD+/wMAAAAAAAoY&#10;AgEACwAL2BBTjVONCgARIAD2uEm1MtwB&#10;" annotation="t"/>
          </v:rect>
        </w:pict>
      </w:r>
      <w:r>
        <w:rPr>
          <w:noProof/>
        </w:rPr>
        <w:pict w14:anchorId="4F16FFEC">
          <v:rect id="Ink 14" o:spid="_x0000_s1056" style="position:absolute;left:0;text-align:left;margin-left:135.5pt;margin-top:-5.5pt;width:2.55pt;height:25.7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53,875" filled="f" strokeweight=".35mm">
            <v:stroke endcap="round"/>
            <v:path shadowok="f" o:extrusionok="f" fillok="f" insetpenok="f"/>
            <o:lock v:ext="edit" rotation="t" aspectratio="t" verticies="t" text="t" shapetype="t"/>
            <o:ink i="AGQdAgxoARBYz1SK5pfFT48G+LrS4ZsiAwZIEEUjRiMFAzgLZBkLOAkA/v8DAAAAAAAKMguFJIsJ&#10;XVi7ZYyHcQxw+sDmEtoUl25wAcBAh/Vz56ufQHSU+GSkCgARIECIkjS1MtwB&#10;" annotation="t"/>
          </v:rect>
        </w:pict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>
        <w:rPr>
          <w:rFonts w:ascii="Times-Roman" w:hAnsi="Times-Roman" w:cs="Times-Roman"/>
          <w:color w:val="000000"/>
          <w:kern w:val="0"/>
          <w:lang w:val="fr-CH" w:eastAsia="fr-CH"/>
        </w:rPr>
        <w:t xml:space="preserve">réseau : 148.25.0.0 </w:t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50EE16BC" w14:textId="70A3CEC9" w:rsidR="00EA78C7" w:rsidRDefault="00000000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7646405E">
          <v:rect id="Ink 13" o:spid="_x0000_s1055" style="position:absolute;left:0;text-align:left;margin-left:2in;margin-top:8.8pt;width:13.2pt;height:5.6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394,119" filled="f" strokecolor="#008c3a" strokeweight=".35mm">
            <v:stroke endcap="round"/>
            <v:path shadowok="f" o:extrusionok="f" fillok="f" insetpenok="f"/>
            <o:lock v:ext="edit" rotation="t" aspectratio="t" verticies="t" text="t" shapetype="t"/>
            <o:ink i="AIMBHQIyEgEQWM9UiuaXxU+PBvi60uGbIgMLSBBEgJjqAUUjRiMFAzgLZBkLOAkA/v8DAAAAAAAK&#10;TB+FYSCEhgYKuGAghymhQQwwIYIcBiMug/rr67mLi4vdIhBSZi4lPPr5AIf1c+ern0AAImgMAIDA&#10;EBgHQZ+GgsAKP0AiVgOWuytQO4B=&#10;" annotation="t"/>
          </v:rect>
        </w:pict>
      </w:r>
      <w:r>
        <w:rPr>
          <w:noProof/>
        </w:rPr>
        <w:pict w14:anchorId="2901EA15">
          <v:rect id="Ink 12" o:spid="_x0000_s1054" style="position:absolute;left:0;text-align:left;margin-left:103.5pt;margin-top:-5.6pt;width:11.4pt;height:36.75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369,1" filled="f" strokecolor="#5b2d90" strokeweight=".35mm">
            <v:stroke endcap="round"/>
            <v:path shadowok="f" o:extrusionok="f" fillok="f" insetpenok="f"/>
            <o:lock v:ext="edit" rotation="t" aspectratio="t" verticies="t" text="t" shapetype="t"/>
            <o:ink i="AFUdAi4GARBYz1SK5pfFT48G+LrS4ZsiAwtIEETb2sAERSNGIwUDOAtkGQs4CQD+/wMAAAAAAAoe&#10;A4dwnnCNgIIAh/Vz565J/DJSCj9AIxJDZoMrUDuA&#10;" annotation="t"/>
          </v:rect>
        </w:pict>
      </w:r>
      <w:r>
        <w:rPr>
          <w:noProof/>
        </w:rPr>
        <w:pict w14:anchorId="52DF787D">
          <v:rect id="Ink 11" o:spid="_x0000_s1053" style="position:absolute;left:0;text-align:left;margin-left:116pt;margin-top:10.4pt;width:25.45pt;height:4.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829,76" filled="f" strokecolor="#e71224" strokeweight=".35mm">
            <v:stroke endcap="round"/>
            <v:path shadowok="f" o:extrusionok="f" fillok="f" insetpenok="f"/>
            <o:lock v:ext="edit" rotation="t" aspectratio="t" verticies="t" text="t" shapetype="t"/>
            <o:ink i="AJMBHQJiDgEQWM9UiuaXxU+PBvi60uGbIgMLSBBE56WQAUUjRiMFAzgLZBkLOAkA/v8DAAAAAAAK&#10;XC6HQ6AoBARDoRMKvBiAQGAQGAIlcqDBJ3AAQGcUWABIrpQ5FayE8ueX4RRGGvN8AVhGBASlchBC&#10;DZthOESsZIf1c+ern0AAAAAADpKfDJSACgARIOCxwWO1MtwB&#10;" annotation="t"/>
          </v:rect>
        </w:pict>
      </w:r>
      <w:r>
        <w:rPr>
          <w:noProof/>
        </w:rPr>
        <w:pict w14:anchorId="60EA632D">
          <v:rect id="Ink 10" o:spid="_x0000_s1052" style="position:absolute;left:0;text-align:left;margin-left:113pt;margin-top:-1.25pt;width:3.3pt;height:17.6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82,590" filled="f" strokeweight=".35mm">
            <v:stroke endcap="round"/>
            <v:path shadowok="f" o:extrusionok="f" fillok="f" insetpenok="f"/>
            <o:lock v:ext="edit" rotation="t" aspectratio="t" verticies="t" text="t" shapetype="t"/>
            <o:ink i="AGwdAg5IARBYz1SK5pfFT48G+LrS4ZsiAwZIEEUjRiMFAzgLZBkLOAkA/v8DAAAAAAAKOhKEJQ2Z&#10;ZY9FbzrViyVAh0ggCcTGfT+gTeAIDRpbULLIwIf1c+ern0AA6SnwyUgKP0AjkcLjuytQO4B=&#10;" annotation="t"/>
          </v:rect>
        </w:pict>
      </w:r>
      <w:r>
        <w:rPr>
          <w:noProof/>
        </w:rPr>
        <w:pict w14:anchorId="40852718">
          <v:rect id="Ink 9" o:spid="_x0000_s1051" style="position:absolute;left:0;text-align:left;margin-left:126.65pt;margin-top:1.2pt;width:36.75pt;height:13.95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1,459" filled="f" strokecolor="#004f8b" strokeweight=".35mm">
            <v:stroke endcap="round"/>
            <v:path shadowok="f" o:extrusionok="f" fillok="f" insetpenok="f"/>
            <o:lock v:ext="edit" rotation="t" aspectratio="t" verticies="t" text="t" shapetype="t"/>
            <o:ink i="AFUdAgY4ARBYz1SK5pfFT48G+LrS4ZsiAwtIEESAnq0ERSNGIwUDOAtkGQs4CQD+/wMAAAAAAAoe&#10;A4IAh3D5cOmAh/Vz565J/DJSCj9AI2DCtBsrUDuA&#10;" annotation="t"/>
          </v:rect>
        </w:pict>
      </w:r>
      <w:r w:rsidR="00EA78C7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réseau : 19.63.24.0 </w:t>
      </w:r>
      <w:r w:rsidR="00EA78C7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EA78C7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349DD985" w14:textId="31C6810F" w:rsid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>réseau : 10.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1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0.0.0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6E7BABFB" w14:textId="2751E62E" w:rsid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Sous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 réseau : 1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0.10.100.0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7D243A45" w14:textId="3FFBCE2F" w:rsidR="00BC1100" w:rsidRPr="00EA78C7" w:rsidRDefault="00EA78C7" w:rsidP="00BC1100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</w:t>
      </w:r>
      <w:r w:rsidR="00BC110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réseau :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172.16.1.0  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137A75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024ACA94" w14:textId="77777777" w:rsidR="00EA78C7" w:rsidRDefault="00EA78C7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</w:p>
    <w:p w14:paraId="52E86D5F" w14:textId="68224CB3" w:rsidR="00BC1100" w:rsidRDefault="00F64A1D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3B95DD3A" w14:textId="7963EB43" w:rsidR="00F64A1D" w:rsidRDefault="0012356C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8 sous-réseaux et 2 puissance 8 -2 ip disponible</w:t>
      </w:r>
    </w:p>
    <w:p w14:paraId="3F2B2895" w14:textId="77777777" w:rsidR="00F64A1D" w:rsidRDefault="00F64A1D" w:rsidP="00696B02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7811E72E" w14:textId="77777777" w:rsidR="00696B02" w:rsidRDefault="00696B02" w:rsidP="00696B02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16 sous réseaux, 2 puissance 8 -2 d’ip disponible</w:t>
      </w:r>
    </w:p>
    <w:p w14:paraId="4E3BF7A0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20A307D" w14:textId="77777777" w:rsidR="00696B02" w:rsidRDefault="00696B02" w:rsidP="00696B02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8 sous réseaux, 2 puissance 16 -2</w:t>
      </w:r>
    </w:p>
    <w:p w14:paraId="6BD879F1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23D3162" w14:textId="77777777" w:rsidR="00696B02" w:rsidRDefault="00696B02" w:rsidP="00696B02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16 sous réseaux, 2 puissance 8 -2</w:t>
      </w:r>
    </w:p>
    <w:p w14:paraId="4BFD932A" w14:textId="15CA7026" w:rsidR="00F64A1D" w:rsidRDefault="00F64A1D" w:rsidP="00696B02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8AA29BF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30BC4CF" w14:textId="618CF004" w:rsidR="00F64A1D" w:rsidRDefault="00696B02" w:rsidP="00F64A1D">
      <w:pPr>
        <w:numPr>
          <w:ilvl w:val="0"/>
          <w:numId w:val="2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IP classe B -&gt; première frontière/ masque sous réseaux classe C -&gt; 2 puissance 8 sous réseaux avec 2 puissance 8 -2 IP disponibles</w:t>
      </w:r>
    </w:p>
    <w:p w14:paraId="79627F69" w14:textId="77777777" w:rsidR="00F64A1D" w:rsidRPr="00F64A1D" w:rsidRDefault="00F64A1D" w:rsidP="00F64A1D">
      <w:pPr>
        <w:suppressAutoHyphens w:val="0"/>
        <w:autoSpaceDE w:val="0"/>
        <w:autoSpaceDN w:val="0"/>
        <w:adjustRightInd w:val="0"/>
        <w:ind w:left="36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CBD0668" w14:textId="77777777" w:rsidR="006E5D30" w:rsidRDefault="006E5D30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215ED99" w14:textId="77777777" w:rsidR="006E5D30" w:rsidRDefault="006E5D30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6826CAE" w14:textId="2063BE6A" w:rsidR="006E5D30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  <w:r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br w:type="page"/>
      </w:r>
      <w:r w:rsidR="006E5D30">
        <w:rPr>
          <w:rFonts w:ascii="Times-Bold" w:hAnsi="Times-Bold" w:cs="Times-Bold"/>
          <w:b/>
          <w:bCs/>
          <w:color w:val="000000"/>
          <w:kern w:val="0"/>
          <w:lang w:val="fr-CH" w:eastAsia="fr-CH"/>
        </w:rPr>
        <w:lastRenderedPageBreak/>
        <w:t>Exercice 2 – Calcul du nombre d’hôtes disponibles par sous-réseaux.</w:t>
      </w:r>
    </w:p>
    <w:p w14:paraId="54901079" w14:textId="05FBB7FD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A partir du sous réseau et de son masque, déterminez le nombre d’hôtes disponibles par sous réseaux.</w:t>
      </w:r>
    </w:p>
    <w:p w14:paraId="35D4D3D0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0CEB4F2" w14:textId="58A5F20B" w:rsidR="006E5D30" w:rsidRDefault="0000000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085241D4">
          <v:rect id="Ink 8" o:spid="_x0000_s1050" style="position:absolute;left:0;text-align:left;margin-left:131.95pt;margin-top:-2.6pt;width:3.55pt;height:20.9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91,704" filled="f" strokeweight=".35mm">
            <v:stroke endcap="round"/>
            <v:path shadowok="f" o:extrusionok="f" fillok="f" insetpenok="f"/>
            <o:lock v:ext="edit" rotation="t" aspectratio="t" verticies="t" text="t" shapetype="t"/>
            <o:ink i="AGcdAhBUARBYz1SK5pfFT48G+LrS4ZsiAwZIEEUjRiMFAzgLZBkLOAkA/v8DAAAAAAAKNQyGgoOD&#10;hp6st4uFgIuAh1Eh0BvVUyHO4DMtMbPAh/Vz56ufQDpKfDJSCgARICBk48a2MtwB&#10;" annotation="t"/>
          </v:rect>
        </w:pict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148.25.0.0 </w:t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55006E58" w14:textId="4364ECE5" w:rsidR="006E5D30" w:rsidRDefault="0000000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2AEE401A">
          <v:rect id="Ink 7" o:spid="_x0000_s1049" style="position:absolute;left:0;text-align:left;margin-left:114pt;margin-top:-2.4pt;width:3.6pt;height:18.4pt;z-index: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93,616" filled="f" strokeweight=".35mm">
            <v:stroke endcap="round"/>
            <v:path shadowok="f" o:extrusionok="f" fillok="f" insetpenok="f"/>
            <o:lock v:ext="edit" rotation="t" aspectratio="t" verticies="t" text="t" shapetype="t"/>
            <o:ink i="AGUdAhBKARBYz1SK5pfFT48G+LrS4ZsiAwZIEEUjRiMFAzgLZBkLOAkA/v8DAAAAAAAKMw2HIFAI&#10;lWLHBYHC0ECHSxAZxlzP6AX6T1OUgIf1c+ern0AdJT4ZKQoAESDwwm8LtzLcAT==&#10;" annotation="t"/>
          </v:rect>
        </w:pict>
      </w:r>
      <w:r>
        <w:rPr>
          <w:noProof/>
        </w:rPr>
        <w:pict w14:anchorId="696B7F63">
          <v:rect id="Ink 6" o:spid="_x0000_s1048" style="position:absolute;left:0;text-align:left;margin-left:143.45pt;margin-top:-15.4pt;width:3.55pt;height:33.85pt;z-index: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91,1161" filled="f" strokecolor="#004f8b" strokeweight=".35mm">
            <v:stroke endcap="round"/>
            <v:path shadowok="f" o:extrusionok="f" fillok="f" insetpenok="f"/>
            <o:lock v:ext="edit" rotation="t" aspectratio="t" verticies="t" text="t" shapetype="t"/>
            <o:ink i="AK4BHQMQiAEBEFjPVIrml8VPjwb4utLhmyIDC0gQRICerQRFI0YjBQM4C2QZCzgJAP7/AwAAAAAA&#10;CjQSgs0CXFi/B4CHcU9xS8DgCAwCAwBAYBAUCgUAh/Vz56ufcagAHiMdCgARIFD6dc22MtwBCkAU&#10;hJTnKUJKbt8YyhhhhjCH45bjkZEgEBIBKJvAEmg8AVqqyUCH9XPnq59AAYXgLmw/DXqACgARINiR&#10;8M62MtwB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19.63.24.0 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0C961C49" w14:textId="704207BB" w:rsidR="006E5D30" w:rsidRDefault="0000000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32AF2512">
          <v:rect id="Ink 5" o:spid="_x0000_s1047" style="position:absolute;left:0;text-align:left;margin-left:97.65pt;margin-top:-.7pt;width:36.75pt;height:15.9pt;z-index: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1,528" filled="f" strokeweight=".35mm">
            <v:stroke endcap="round"/>
            <v:path shadowok="f" o:extrusionok="f" fillok="f" insetpenok="f"/>
            <o:lock v:ext="edit" rotation="t" aspectratio="t" verticies="t" text="t" shapetype="t"/>
            <o:ink i="AFAdAgZAARBYz1SK5pfFT48G+LrS4ZsiAwZIEEUjRiMFAzgLZBkLOAkA/v8DAAAAAAAKHgOCAIdx&#10;PnEugIf1c+euSfwyUgoAESCQfbjbtjLcAT==&#10;" annotation="t"/>
          </v:rect>
        </w:pict>
      </w:r>
      <w:r>
        <w:rPr>
          <w:noProof/>
        </w:rPr>
        <w:pict w14:anchorId="6E8890B7">
          <v:rect id="Ink 4" o:spid="_x0000_s1046" style="position:absolute;left:0;text-align:left;margin-left:112.65pt;margin-top:-.7pt;width:36.75pt;height:15.45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1,512" filled="f" strokecolor="#004f8b" strokeweight=".35mm">
            <v:stroke endcap="round"/>
            <v:path shadowok="f" o:extrusionok="f" fillok="f" insetpenok="f"/>
            <o:lock v:ext="edit" rotation="t" aspectratio="t" verticies="t" text="t" shapetype="t"/>
            <o:ink i="AFUdAgY+ARBYz1SK5pfFT48G+LrS4ZsiAwtIEESAnq0ERSNGIwUDOAtkGQs4CQD+/wMAAAAAAAoe&#10;A4IAh3EucR6Ah/Vz565J/DJSCgARIECmJtG2MtwB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10.10.0.0 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75C7C8B9" w14:textId="50B29041" w:rsidR="006E5D30" w:rsidRDefault="0000000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6DBC6FAC">
          <v:rect id="Ink 3" o:spid="_x0000_s1045" style="position:absolute;left:0;text-align:left;margin-left:113.7pt;margin-top:2.95pt;width:4.05pt;height:12.45pt;z-index: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21,369" filled="f" strokeweight=".35mm">
            <v:stroke endcap="round"/>
            <v:path shadowok="f" o:extrusionok="f" fillok="f" insetpenok="f"/>
            <o:lock v:ext="edit" rotation="t" aspectratio="t" verticies="t" text="t" shapetype="t"/>
            <o:ink i="AFwdAgguARBYz1SK5pfFT48G+LrS4ZsiAwZIEEUjRiMFAzgLZBkLOAkA/v8DAAAAAAAKKgmDi8cu&#10;KNiHXC+YPo8Ak1ItoIf1c+ern0HSU+GSkAoAESDQ763etjLcAT==&#10;" annotation="t"/>
          </v:rect>
        </w:pict>
      </w:r>
      <w:r>
        <w:rPr>
          <w:noProof/>
        </w:rPr>
        <w:pict w14:anchorId="56364856">
          <v:rect id="Ink 2" o:spid="_x0000_s1044" style="position:absolute;left:0;text-align:left;margin-left:142.95pt;margin-top:-1.5pt;width:9.95pt;height:31.45pt;z-index: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318,1076" filled="f" strokecolor="#004f8b" strokeweight=".35mm">
            <v:stroke endcap="round"/>
            <v:path shadowok="f" o:extrusionok="f" fillok="f" insetpenok="f"/>
            <o:lock v:ext="edit" rotation="t" aspectratio="t" verticies="t" text="t" shapetype="t"/>
            <o:ink i="AJUBHQIqfgEQWM9UiuaXxU+PBvi60uGbIgMLSBBEgJ6tBEUjRiMFAzgLZBkLOAkA/v8DAAAAAAAK&#10;PROD/CkfhSZJRLfi+BStakCHQYgEDgCAoRMoBAYFcuAK4IWVgIf1c+ern0AAdJT4ZKQKABEgcHWJ&#10;07Yy3AEKHwOCAIfifKRxU4CH9XPnrkn8MlIKABEg+DdM1bYy3AE=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Sous réseau : 10.10.100.0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0C6C67DB" w14:textId="03087FAD" w:rsidR="006E5D30" w:rsidRPr="00EA78C7" w:rsidRDefault="00000000" w:rsidP="006E5D30">
      <w:pPr>
        <w:numPr>
          <w:ilvl w:val="0"/>
          <w:numId w:val="1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66B5E527">
          <v:rect id="Ink 1" o:spid="_x0000_s1043" style="position:absolute;left:0;text-align:left;margin-left:133.7pt;margin-top:-1.3pt;width:4.2pt;height:19.45pt;z-index: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coordsize="20,617" filled="f" strokeweight=".35mm">
            <v:stroke endcap="round"/>
            <v:path shadowok="f" o:extrusionok="f" fillok="f" insetpenok="f"/>
            <o:lock v:ext="edit" rotation="t" aspectratio="t" verticies="t" text="t" shapetype="t"/>
            <o:ink i="AF0dAghKARBYz1SK5pfFT48G+LrS4ZsiAwZIEEUjRiMFAzgLZBkLOAkA/v8DAAAAAAAKKwqDIcs3&#10;XGCHcH5wcaXS1Is+afCH9XPnq59A6SnwyUgKABEgQBmT4rYy3AE=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172.16.1.0   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85575F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35D8FFC5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kern w:val="0"/>
          <w:lang w:val="fr-CH" w:eastAsia="fr-CH"/>
        </w:rPr>
      </w:pPr>
    </w:p>
    <w:p w14:paraId="2A7C3514" w14:textId="2184D472" w:rsidR="00F64A1D" w:rsidRPr="00F64A1D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721D5C2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38122A2D" w14:textId="79F0AD1E" w:rsidR="00F64A1D" w:rsidRDefault="0012356C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IP classe B, masque sous réseaux classe c -&gt; 2 puissance 8 -2</w:t>
      </w:r>
    </w:p>
    <w:p w14:paraId="2BE8CAC1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CB70FC1" w14:textId="11009F9A" w:rsidR="00F64A1D" w:rsidRDefault="0012356C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de 8 -2</w:t>
      </w:r>
    </w:p>
    <w:p w14:paraId="35E41716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A5674C5" w14:textId="70716D55" w:rsidR="00F64A1D" w:rsidRDefault="0012356C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16 -2</w:t>
      </w:r>
    </w:p>
    <w:p w14:paraId="31CA71E0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E7F5CB7" w14:textId="11BA35B6" w:rsidR="00F64A1D" w:rsidRDefault="0012356C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8 -2</w:t>
      </w:r>
    </w:p>
    <w:p w14:paraId="3714B71E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30C1BD2F" w14:textId="3BD9CB4F" w:rsidR="00F64A1D" w:rsidRDefault="0012356C" w:rsidP="00F64A1D">
      <w:pPr>
        <w:numPr>
          <w:ilvl w:val="0"/>
          <w:numId w:val="25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2 puissance 8 -2</w:t>
      </w:r>
    </w:p>
    <w:p w14:paraId="5AFB0B38" w14:textId="77777777" w:rsidR="00EA78C7" w:rsidRDefault="00EA78C7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BEA51DC" w14:textId="0E7BA14E" w:rsidR="00EA78C7" w:rsidRDefault="0012356C" w:rsidP="00EA78C7">
      <w:pPr>
        <w:suppressAutoHyphens w:val="0"/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br/>
      </w: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>Classe A -&gt; premier octet(= bytes) 0-127</w:t>
      </w:r>
    </w:p>
    <w:p w14:paraId="557A5F4D" w14:textId="7D3C0264" w:rsidR="0012356C" w:rsidRDefault="0012356C" w:rsidP="00EA78C7">
      <w:pPr>
        <w:suppressAutoHyphens w:val="0"/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kern w:val="0"/>
          <w:lang w:val="fr-CH" w:eastAsia="fr-CH"/>
        </w:rPr>
      </w:pP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 xml:space="preserve">Classe B -&gt; </w:t>
      </w: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ab/>
      </w: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ab/>
      </w: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ab/>
        <w:t xml:space="preserve">         128-191</w:t>
      </w:r>
    </w:p>
    <w:p w14:paraId="134AEF04" w14:textId="432435D5" w:rsidR="0012356C" w:rsidRDefault="0012356C" w:rsidP="00EA78C7">
      <w:pPr>
        <w:suppressAutoHyphens w:val="0"/>
        <w:autoSpaceDE w:val="0"/>
        <w:autoSpaceDN w:val="0"/>
        <w:adjustRightInd w:val="0"/>
        <w:rPr>
          <w:rFonts w:ascii="Calibri" w:hAnsi="Calibri" w:cs="Calibri"/>
          <w:b/>
          <w:bCs/>
          <w:color w:val="EE0000"/>
          <w:kern w:val="0"/>
          <w:lang w:val="fr-CH" w:eastAsia="fr-CH"/>
        </w:rPr>
      </w:pP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 xml:space="preserve">Classe C -&gt;        </w:t>
      </w: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ab/>
      </w:r>
      <w:r>
        <w:rPr>
          <w:rFonts w:ascii="Calibri" w:hAnsi="Calibri" w:cs="Calibri"/>
          <w:b/>
          <w:bCs/>
          <w:color w:val="EE0000"/>
          <w:kern w:val="0"/>
          <w:lang w:val="fr-CH" w:eastAsia="fr-CH"/>
        </w:rPr>
        <w:tab/>
        <w:t xml:space="preserve">         192-223</w:t>
      </w:r>
    </w:p>
    <w:p w14:paraId="5F265606" w14:textId="527D6E0C" w:rsidR="008770BF" w:rsidRDefault="008770BF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A7AC250" w14:textId="77777777" w:rsidR="008770BF" w:rsidRDefault="008770BF" w:rsidP="00EA78C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02D160E8" w14:textId="1D9ECFAA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Exercice </w:t>
      </w:r>
      <w:r w:rsidR="006E5D30">
        <w:rPr>
          <w:rFonts w:ascii="Times-Bold" w:hAnsi="Times-Bold" w:cs="Times-Bold"/>
          <w:b/>
          <w:bCs/>
          <w:kern w:val="0"/>
          <w:lang w:val="fr-CH" w:eastAsia="fr-CH"/>
        </w:rPr>
        <w:t>3</w:t>
      </w: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 – Calcul </w:t>
      </w:r>
      <w:r w:rsidR="006E5D30">
        <w:rPr>
          <w:rFonts w:ascii="Times-Bold" w:hAnsi="Times-Bold" w:cs="Times-Bold"/>
          <w:b/>
          <w:bCs/>
          <w:kern w:val="0"/>
          <w:lang w:val="fr-CH" w:eastAsia="fr-CH"/>
        </w:rPr>
        <w:t>des premières et dernières adresses disponibles pour un sous réseau.</w:t>
      </w:r>
    </w:p>
    <w:p w14:paraId="6E6B20C6" w14:textId="4A98E129" w:rsidR="00BC1100" w:rsidRDefault="0000000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noProof/>
        </w:rPr>
        <w:pict w14:anchorId="77058082">
          <v:rect id="Ink 43" o:spid="_x0000_s1042" style="position:absolute;margin-left:136pt;margin-top:2.95pt;width:18.1pt;height:23.7pt;z-index: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05,804" filled="f" strokecolor="#004f8b" strokeweight=".35mm">
            <v:stroke endcap="round"/>
            <v:path shadowok="f" o:extrusionok="f" fillok="f" insetpenok="f"/>
            <o:lock v:ext="edit" rotation="t" text="t"/>
            <o:ink i="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" annotation="t"/>
          </v:rect>
        </w:pict>
      </w:r>
      <w:r>
        <w:rPr>
          <w:noProof/>
        </w:rPr>
        <w:pict w14:anchorId="0D6C2664">
          <v:rect id="Ink 38" o:spid="_x0000_s1041" style="position:absolute;margin-left:136.45pt;margin-top:11.2pt;width:6.5pt;height:9.35pt;z-index: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coordorigin="1" coordsize="197,300" filled="f" strokecolor="#004f8b" strokeweight=".35mm">
            <v:stroke endcap="round"/>
            <v:path shadowok="f" o:extrusionok="f" fillok="f" insetpenok="f"/>
            <o:lock v:ext="edit" rotation="t" text="t"/>
            <o:ink i="AGEdAhwoARBYz1SK5pfFT48G+LrS4ZsiAwtIEESAnq0ERSNGIwUDOAtkGQs4CQD+/wMAAAAAAAoq&#10;BYeAYwj3AExsh6RwIHBp8CLwawCC/wD6ff4B9PwACgARIICROUUdONwB&#10;" annotation="t"/>
          </v:rect>
        </w:pict>
      </w:r>
      <w:r>
        <w:rPr>
          <w:noProof/>
        </w:rPr>
        <w:pict w14:anchorId="25A6243B">
          <v:rect id="Ink 36" o:spid="_x0000_s1040" style="position:absolute;margin-left:127.3pt;margin-top:16.1pt;width:9.25pt;height:8.1pt;z-index: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94,251" filled="f" strokecolor="#004f8b" strokeweight=".35mm">
            <v:stroke endcap="round"/>
            <v:path shadowok="f" o:extrusionok="f" fillok="f" insetpenok="f"/>
            <o:lock v:ext="edit" rotation="t" text="t"/>
            <o:ink i="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" annotation="t"/>
          </v:rect>
        </w:pict>
      </w:r>
      <w:r>
        <w:rPr>
          <w:noProof/>
        </w:rPr>
        <w:pict w14:anchorId="236D0424">
          <v:rect id="Ink 31" o:spid="_x0000_s1039" style="position:absolute;margin-left:183.4pt;margin-top:14.05pt;width:52.55pt;height:26.5pt;z-index: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817,902" filled="f" strokecolor="#004f8b" strokeweight=".35mm">
            <v:stroke endcap="round"/>
            <v:path shadowok="f" o:extrusionok="f" fillok="f" insetpenok="f"/>
            <o:lock v:ext="edit" rotation="t" text="t"/>
            <o:ink i="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" annotation="t"/>
          </v:rect>
        </w:pict>
      </w:r>
      <w:r w:rsidR="006E5D30">
        <w:rPr>
          <w:rFonts w:ascii="Times-Roman" w:hAnsi="Times-Roman" w:cs="Times-Roman"/>
          <w:kern w:val="0"/>
          <w:lang w:val="fr-CH" w:eastAsia="fr-CH"/>
        </w:rPr>
        <w:t>Pour chaque sous réseau, déterminer la première et la dernière adresse disponibles pour des hôtes.</w:t>
      </w:r>
    </w:p>
    <w:p w14:paraId="5D26D1DE" w14:textId="3E397152" w:rsidR="006E5D30" w:rsidRDefault="0000000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noProof/>
        </w:rPr>
        <w:pict w14:anchorId="1279E43B">
          <v:rect id="Ink 22" o:spid="_x0000_s1038" style="position:absolute;margin-left:156.9pt;margin-top:1.45pt;width:12.05pt;height:17.8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88,594" filled="f" strokecolor="#004f8b" strokeweight=".35mm">
            <v:stroke endcap="round"/>
            <v:path shadowok="f" o:extrusionok="f" fillok="f" insetpenok="f"/>
            <o:lock v:ext="edit" rotation="t" text="t"/>
            <o:ink i="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" annotation="t"/>
          </v:rect>
        </w:pict>
      </w:r>
    </w:p>
    <w:p w14:paraId="39C08FDA" w14:textId="75C87670" w:rsidR="006E5D30" w:rsidRDefault="0000000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537F90DC">
          <v:rect id="Ink 35" o:spid="_x0000_s1037" style="position:absolute;left:0;text-align:left;margin-left:129.45pt;margin-top:-15.8pt;width:17.7pt;height:32.95pt;z-index: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92,1129" filled="f" strokecolor="#004f8b" strokeweight=".35mm">
            <v:stroke endcap="round"/>
            <v:path shadowok="f" o:extrusionok="f" fillok="f" insetpenok="f"/>
            <o:lock v:ext="edit" rotation="t" text="t"/>
            <o:ink i="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" annotation="t"/>
          </v:rect>
        </w:pict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148.25.0.0 </w:t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2B5B830D" w14:textId="2FCD6591" w:rsidR="006E5D30" w:rsidRDefault="0000000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0DBF09C0">
          <v:rect id="Ink 19" o:spid="_x0000_s1036" style="position:absolute;left:0;text-align:left;margin-left:2in;margin-top:-.6pt;width:1.05pt;height:15.95pt;z-index: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,529" filled="f" strokecolor="#004f8b" strokeweight=".35mm">
            <v:stroke endcap="round"/>
            <v:path shadowok="f" o:extrusionok="f" fillok="f" insetpenok="f"/>
            <o:lock v:ext="edit" rotation="t" text="t"/>
            <o:ink i="AFQdAgZAARBYz1SK5pfFT48G+LrS4ZsiAwtIEESAnq0ERSNGIwUDOAtkGQs4CQD+/wMAAAAAAAod&#10;A4IAh3FAcTGAh/Vz565J/DJSCT6ARk0MT3gdB3A=&#10;" annotation="t"/>
          </v:rect>
        </w:pict>
      </w:r>
      <w:r>
        <w:rPr>
          <w:noProof/>
        </w:rPr>
        <w:pict w14:anchorId="0231D2D2">
          <v:rect id="Ink 18" o:spid="_x0000_s1035" style="position:absolute;left:0;text-align:left;margin-left:115.3pt;margin-top:4.9pt;width:1.25pt;height:16.3pt;z-index: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8,539" filled="f" strokecolor="#004f8b" strokeweight=".35mm">
            <v:stroke endcap="round"/>
            <v:path shadowok="f" o:extrusionok="f" fillok="f" insetpenok="f"/>
            <o:lock v:ext="edit" rotation="t" text="t"/>
            <o:ink i="AFodAgZCARBYz1SK5pfFT48G+LrS4ZsiAwtIEESAnq0ERSNGIwUDOAtkGQs4CQD+/wMAAAAAAAoj&#10;BIL4vj7Qh3EucQ7KQIf1c+ern3pKfDJSCT6ARBoLXHgdB3A=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19.63.24.0 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70BF4FEE" w14:textId="1E3230C3" w:rsidR="006E5D30" w:rsidRDefault="0000000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4BC96320">
          <v:rect id="Ink 45" o:spid="_x0000_s1034" style="position:absolute;left:0;text-align:left;margin-left:128.5pt;margin-top:2.6pt;width:1.05pt;height:14pt;z-index: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,458" filled="f" strokecolor="#004f8b" strokeweight=".35mm">
            <v:stroke endcap="round"/>
            <v:path shadowok="f" o:extrusionok="f" fillok="f" insetpenok="f"/>
            <o:lock v:ext="edit" rotation="t" text="t"/>
            <o:ink i="AFUdAgY4ARBYz1SK5pfFT48G+LrS4ZsiAwtIEESAnq0ERSNGIwUDOAtkGQs4CQD+/wMAAAAAAAoe&#10;A4IAh3D5cOqAh/Vz565J/DJSCj9AIgWDDLOB0DuA&#10;" annotation="t"/>
          </v:rect>
        </w:pict>
      </w:r>
      <w:r>
        <w:rPr>
          <w:noProof/>
        </w:rPr>
        <w:pict w14:anchorId="4C761064">
          <v:rect id="Ink 44" o:spid="_x0000_s1033" style="position:absolute;left:0;text-align:left;margin-left:113.45pt;margin-top:3.6pt;width:2.3pt;height:11.75pt;z-index: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6,381" filled="f" strokecolor="#004f8b" strokeweight=".35mm">
            <v:stroke endcap="round"/>
            <v:path shadowok="f" o:extrusionok="f" fillok="f" insetpenok="f"/>
            <o:lock v:ext="edit" rotation="t" text="t"/>
            <o:ink i="AGMdAgowARBYz1SK5pfFT48G+LrS4ZsiAwtIEESAnq0ERSNGIwUDOAtkGQs4CQD+/wMAAAAAAAos&#10;C4OJmngcYquYh0wIDVqvNIdDraCH9XPnq59AdJT4ZKQKP0Aj2QMB64HQO4D=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10.10.0.0 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766A3EDD" w14:textId="5AA7F0D0" w:rsidR="006E5D30" w:rsidRDefault="0000000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19BF24EE">
          <v:rect id="Ink 47" o:spid="_x0000_s1032" style="position:absolute;left:0;text-align:left;margin-left:148.45pt;margin-top:-1.7pt;width:1.55pt;height:16.45pt;z-index: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9,546" filled="f" strokecolor="#004f8b" strokeweight=".35mm">
            <v:stroke endcap="round"/>
            <v:path shadowok="f" o:extrusionok="f" fillok="f" insetpenok="f"/>
            <o:lock v:ext="edit" rotation="t" text="t"/>
            <o:ink i="AGIdAghCARBYz1SK5pfFT48G+LrS4ZsiAwtIEESAnq0ERSNGIwUDOAtkGQs4CQD+/wMAAAAAAAor&#10;CoP1PVXx0YCHcLNwpqXS1IoJJ4f1c+ern0DpKfDJSAoAESCQ3FtoHTjcAT==&#10;" annotation="t"/>
          </v:rect>
        </w:pict>
      </w:r>
      <w:r>
        <w:rPr>
          <w:noProof/>
        </w:rPr>
        <w:pict w14:anchorId="451EE745">
          <v:rect id="Ink 46" o:spid="_x0000_s1031" style="position:absolute;left:0;text-align:left;margin-left:115pt;margin-top:2.8pt;width:1.05pt;height:13.45pt;z-index: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,441" filled="f" strokecolor="#004f8b" strokeweight=".35mm">
            <v:stroke endcap="round"/>
            <v:path shadowok="f" o:extrusionok="f" fillok="f" insetpenok="f"/>
            <o:lock v:ext="edit" rotation="t" text="t"/>
            <o:ink i="AFUdAgY2ARBYz1SK5pfFT48G+LrS4ZsiAwtIEESAnq0ERSNGIwUDOAtkGQs4CQD+/wMAAAAAAAoe&#10;A4IAh3DncNeAh/Vz565J/DJSCj9AIk8DLROB0DuA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Sous réseau : 10.10.100.0</w: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64FAA995" w14:textId="3C912E21" w:rsidR="006E5D30" w:rsidRPr="00EA78C7" w:rsidRDefault="00000000" w:rsidP="006E5D30">
      <w:pPr>
        <w:numPr>
          <w:ilvl w:val="0"/>
          <w:numId w:val="19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noProof/>
        </w:rPr>
        <w:pict w14:anchorId="3CF85992">
          <v:rect id="Ink 52" o:spid="_x0000_s1030" style="position:absolute;left:0;text-align:left;margin-left:137pt;margin-top:4pt;width:2.6pt;height:12.95pt;z-index: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8,423" filled="f" strokecolor="#004f8b" strokeweight=".35mm">
            <v:stroke endcap="round"/>
            <v:path shadowok="f" o:extrusionok="f" fillok="f" insetpenok="f"/>
            <o:lock v:ext="edit" rotation="t" text="t"/>
            <o:ink i="AGsdAgw0ARBYz1SK5pfFT48G+LrS4ZsiAwtIEESAnq0ERSNGIwUDOAtkGQs4CQD+/wMAAAAAAAo0&#10;D4RKEIcTTlTiqkCHTSAoDWJ7IxAZZBp+h/Vz56ufQR8QGAdCP4Z6wAoAESDgfJXNHzjcAT==&#10;" annotation="t"/>
          </v:rect>
        </w:pict>
      </w:r>
      <w:r>
        <w:rPr>
          <w:noProof/>
        </w:rPr>
        <w:pict w14:anchorId="228F802F">
          <v:rect id="Ink 50" o:spid="_x0000_s1029" style="position:absolute;left:0;text-align:left;margin-left:143.5pt;margin-top:-.5pt;width:1.45pt;height:14.05pt;z-index: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8,460" filled="f" strokecolor="#004f8b" strokeweight=".35mm">
            <v:stroke endcap="round"/>
            <v:path shadowok="f" o:extrusionok="f" fillok="f" insetpenok="f"/>
            <o:lock v:ext="edit" rotation="t" text="t"/>
            <o:ink i="AFAdAgg6ARBYz1SK5pfFT48G+LrS4ZsiAwtIEESAnq0ERSNGIwUDOAtkGQs4CQD+/wMAAAAAAAoZ&#10;AgYBEAoAHLAQWIdYhwoAESCwUUqeHTjcAT==&#10;" annotation="t"/>
          </v:rect>
        </w:pict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172.16.1.0   </w:t>
      </w:r>
      <w:r w:rsidR="0085575F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="006E5D30"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29FBD708" w14:textId="77777777" w:rsidR="006E5D30" w:rsidRDefault="006E5D30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3922D00" w14:textId="77777777" w:rsidR="00F64A1D" w:rsidRDefault="00F64A1D" w:rsidP="00BC110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42296ACC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49F2EFBF" w14:textId="222A1C60" w:rsidR="00F64A1D" w:rsidRDefault="00B77BCE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148.25.0.1-&gt;148.25.0.254</w:t>
      </w:r>
    </w:p>
    <w:p w14:paraId="07E451D9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D24B50B" w14:textId="0B09EBD6" w:rsidR="00F64A1D" w:rsidRDefault="00D30F06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19.63.24.1-&gt;19.63.24.254</w:t>
      </w:r>
    </w:p>
    <w:p w14:paraId="64423E36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C5987F0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71C0F8B9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312B8B0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5043E591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7CADD44" w14:textId="77777777" w:rsidR="00F64A1D" w:rsidRDefault="00F64A1D" w:rsidP="00F64A1D">
      <w:pPr>
        <w:numPr>
          <w:ilvl w:val="0"/>
          <w:numId w:val="2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_____________</w:t>
      </w:r>
    </w:p>
    <w:p w14:paraId="0C400A00" w14:textId="77777777" w:rsidR="006E5D30" w:rsidRPr="006E5D30" w:rsidRDefault="006E5D30" w:rsidP="006E5D30">
      <w:pPr>
        <w:suppressAutoHyphens w:val="0"/>
        <w:autoSpaceDE w:val="0"/>
        <w:autoSpaceDN w:val="0"/>
        <w:adjustRightInd w:val="0"/>
        <w:ind w:left="72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6BBD2926" w14:textId="777D796B" w:rsidR="006E5D30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br w:type="page"/>
      </w:r>
      <w:r w:rsidR="006E5D30"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4 – Calcul de l’adresse de broadcast d’un sous réseau.</w:t>
      </w:r>
    </w:p>
    <w:p w14:paraId="52E077B0" w14:textId="3AA6D70D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Pour chaque sous réseau, déterminer l’adresse de broadcast.</w:t>
      </w:r>
    </w:p>
    <w:p w14:paraId="085C6F89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D2F9104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148.25.0.0 </w:t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04DB33C7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19.63.24.0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685E0D4B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10.10.0.0 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255.255.0.0</w:t>
      </w:r>
    </w:p>
    <w:p w14:paraId="7B30D254" w14:textId="77777777" w:rsidR="006E5D30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Sous réseau : 10.10.100.0</w:t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>255.255.255.0</w:t>
      </w:r>
    </w:p>
    <w:p w14:paraId="1B01E9C9" w14:textId="0A1C2F51" w:rsidR="006E5D30" w:rsidRPr="00EA78C7" w:rsidRDefault="006E5D30" w:rsidP="00B532D8">
      <w:pPr>
        <w:numPr>
          <w:ilvl w:val="0"/>
          <w:numId w:val="22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 xml:space="preserve">Sous réseau : 172.16.1.0   </w:t>
      </w:r>
      <w:r w:rsidR="0085575F">
        <w:rPr>
          <w:rFonts w:ascii="Times-Roman" w:hAnsi="Times-Roman" w:cs="Times-Roman"/>
          <w:color w:val="000000"/>
          <w:kern w:val="0"/>
          <w:lang w:val="fr-CH" w:eastAsia="fr-CH"/>
        </w:rPr>
        <w:tab/>
      </w:r>
      <w:r w:rsidRPr="00EA78C7">
        <w:rPr>
          <w:rFonts w:ascii="Times-Roman" w:hAnsi="Times-Roman" w:cs="Times-Roman"/>
          <w:color w:val="000000"/>
          <w:kern w:val="0"/>
          <w:lang w:val="fr-CH" w:eastAsia="fr-CH"/>
        </w:rPr>
        <w:tab/>
        <w:t>255.255.255.0</w:t>
      </w:r>
    </w:p>
    <w:p w14:paraId="337294DE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5E210351" w14:textId="77777777" w:rsidR="00F64A1D" w:rsidRDefault="00F64A1D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4011785A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Solution :</w:t>
      </w:r>
    </w:p>
    <w:p w14:paraId="7942ED25" w14:textId="256C190C" w:rsidR="00F64A1D" w:rsidRDefault="00B77BCE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148.25.0.255</w:t>
      </w:r>
    </w:p>
    <w:p w14:paraId="1790A1E0" w14:textId="77777777" w:rsidR="00F64A1D" w:rsidRDefault="00F64A1D" w:rsidP="00F64A1D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229EC48D" w14:textId="140B75B8" w:rsidR="00F64A1D" w:rsidRDefault="00B77BCE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19.63.24.255</w:t>
      </w:r>
    </w:p>
    <w:p w14:paraId="3FE71536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1F25971B" w14:textId="267434D0" w:rsidR="00F64A1D" w:rsidRDefault="00B77BCE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10.10.255.255</w:t>
      </w:r>
    </w:p>
    <w:p w14:paraId="00229C29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ACD90F5" w14:textId="636E39D5" w:rsidR="00F64A1D" w:rsidRDefault="00B77BCE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10.10.100.255</w:t>
      </w:r>
    </w:p>
    <w:p w14:paraId="4B3EEC75" w14:textId="77777777" w:rsidR="00F64A1D" w:rsidRDefault="00F64A1D" w:rsidP="00F64A1D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48022A7B" w14:textId="3610A4F3" w:rsidR="00F64A1D" w:rsidRDefault="00B77BCE" w:rsidP="00F64A1D">
      <w:pPr>
        <w:numPr>
          <w:ilvl w:val="0"/>
          <w:numId w:val="27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  <w:r>
        <w:rPr>
          <w:rFonts w:ascii="Times-Roman" w:hAnsi="Times-Roman" w:cs="Times-Roman"/>
          <w:color w:val="000000"/>
          <w:kern w:val="0"/>
          <w:lang w:val="fr-CH" w:eastAsia="fr-CH"/>
        </w:rPr>
        <w:t>172.16.1.255</w:t>
      </w:r>
    </w:p>
    <w:p w14:paraId="20E4271C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6BBAB56B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2EF78ED4" w14:textId="2995BD0F" w:rsidR="008770BF" w:rsidRDefault="008770BF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4B80DC71" w14:textId="77777777" w:rsidR="008770BF" w:rsidRDefault="008770BF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1193712A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7A69285F" w14:textId="205B8505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Exercice </w:t>
      </w:r>
      <w:r w:rsidR="00897BE4">
        <w:rPr>
          <w:rFonts w:ascii="Times-Bold" w:hAnsi="Times-Bold" w:cs="Times-Bold"/>
          <w:b/>
          <w:bCs/>
          <w:kern w:val="0"/>
          <w:lang w:val="fr-CH" w:eastAsia="fr-CH"/>
        </w:rPr>
        <w:t>5</w:t>
      </w: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 – </w:t>
      </w:r>
      <w:r w:rsidR="00897BE4">
        <w:rPr>
          <w:rFonts w:ascii="Times-Bold" w:hAnsi="Times-Bold" w:cs="Times-Bold"/>
          <w:b/>
          <w:bCs/>
          <w:kern w:val="0"/>
          <w:lang w:val="fr-CH" w:eastAsia="fr-CH"/>
        </w:rPr>
        <w:t>Plan d’adressage IP</w:t>
      </w:r>
      <w:r>
        <w:rPr>
          <w:rFonts w:ascii="Times-Bold" w:hAnsi="Times-Bold" w:cs="Times-Bold"/>
          <w:b/>
          <w:bCs/>
          <w:kern w:val="0"/>
          <w:lang w:val="fr-CH" w:eastAsia="fr-CH"/>
        </w:rPr>
        <w:t>.</w:t>
      </w:r>
    </w:p>
    <w:p w14:paraId="2F3EBF9F" w14:textId="2DDCE209" w:rsidR="006E5D30" w:rsidRDefault="0000000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noProof/>
        </w:rPr>
        <w:pict w14:anchorId="62F0FD58">
          <v:rect id="Ink 55" o:spid="_x0000_s1028" style="position:absolute;margin-left:264pt;margin-top:-7.65pt;width:11.5pt;height:26.3pt;z-index: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70,892" filled="f" strokecolor="#004f8b" strokeweight=".35mm">
            <v:stroke endcap="round"/>
            <v:path shadowok="f" o:extrusionok="f" fillok="f" insetpenok="f"/>
            <o:lock v:ext="edit" rotation="t" text="t"/>
            <o:ink i="AJABHQIwagEQWM9UiuaXxU+PBvi60uGbIgMLSBBEgJ6tBEUjRiMFAzgLZBkLOAkA/v8DAAAAAAAK&#10;HwOCAIe0ciVyS4CH9XPnrkn8MlIKABEgwPxBdSA43AEKOA6D/DYfhsZmfB6QnWpoh3DFcLDAIDOJ&#10;ygE2mGQNcweH9XPnq59ADpKfDJSACj9AIrlDtMOCADuA&#10;" annotation="t"/>
          </v:rect>
        </w:pict>
      </w:r>
      <w:r w:rsidR="00897BE4">
        <w:rPr>
          <w:rFonts w:ascii="Times-Roman" w:hAnsi="Times-Roman" w:cs="Times-Roman"/>
          <w:kern w:val="0"/>
          <w:lang w:val="fr-CH" w:eastAsia="fr-CH"/>
        </w:rPr>
        <w:t>Vous désirez utiliser le réseau privé de classe B 172.16.0.0 255.255.0.0 pour faire des sous réseaux ayant un masque 255.255.255.0.</w:t>
      </w:r>
    </w:p>
    <w:p w14:paraId="49704A82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3F1F9378" w14:textId="5A6BF7EB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5735E945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1092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1526"/>
        <w:gridCol w:w="1776"/>
        <w:gridCol w:w="1405"/>
        <w:gridCol w:w="1526"/>
        <w:gridCol w:w="1821"/>
        <w:gridCol w:w="1821"/>
      </w:tblGrid>
      <w:tr w:rsidR="00607979" w:rsidRPr="00897BE4" w14:paraId="53290BAB" w14:textId="72433CB8" w:rsidTr="00897BE4">
        <w:tc>
          <w:tcPr>
            <w:tcW w:w="1070" w:type="dxa"/>
          </w:tcPr>
          <w:p w14:paraId="5D5A3011" w14:textId="68D8655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Numéro du sous réseau</w:t>
            </w:r>
          </w:p>
        </w:tc>
        <w:tc>
          <w:tcPr>
            <w:tcW w:w="1540" w:type="dxa"/>
          </w:tcPr>
          <w:p w14:paraId="67F2F748" w14:textId="7BCAC36A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du sous réseau</w:t>
            </w:r>
          </w:p>
        </w:tc>
        <w:tc>
          <w:tcPr>
            <w:tcW w:w="2007" w:type="dxa"/>
          </w:tcPr>
          <w:p w14:paraId="6F056FB4" w14:textId="2CB7B8F6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Masque du sous réseau</w:t>
            </w:r>
          </w:p>
        </w:tc>
        <w:tc>
          <w:tcPr>
            <w:tcW w:w="1070" w:type="dxa"/>
          </w:tcPr>
          <w:p w14:paraId="701A2AEA" w14:textId="7BBD4AE1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Nombre d’hôtes</w:t>
            </w:r>
          </w:p>
        </w:tc>
        <w:tc>
          <w:tcPr>
            <w:tcW w:w="1540" w:type="dxa"/>
          </w:tcPr>
          <w:p w14:paraId="3E9B3178" w14:textId="0F84AE2A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Pr="00897BE4">
              <w:rPr>
                <w:rFonts w:ascii="Times-Roman" w:hAnsi="Times-Roman" w:cs="Times-Roman"/>
                <w:kern w:val="0"/>
                <w:vertAlign w:val="superscript"/>
                <w:lang w:val="fr-CH" w:eastAsia="fr-CH"/>
              </w:rPr>
              <w:t>ère</w:t>
            </w: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 xml:space="preserve"> adresse utilisable</w:t>
            </w:r>
          </w:p>
        </w:tc>
        <w:tc>
          <w:tcPr>
            <w:tcW w:w="1851" w:type="dxa"/>
          </w:tcPr>
          <w:p w14:paraId="62C5A3C8" w14:textId="25275405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Dernière adresse utilisable</w:t>
            </w:r>
          </w:p>
        </w:tc>
        <w:tc>
          <w:tcPr>
            <w:tcW w:w="1851" w:type="dxa"/>
          </w:tcPr>
          <w:p w14:paraId="187D4BCB" w14:textId="674645E3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de broadcast</w:t>
            </w:r>
          </w:p>
        </w:tc>
      </w:tr>
      <w:tr w:rsidR="00607979" w:rsidRPr="00897BE4" w14:paraId="6212483A" w14:textId="77777777" w:rsidTr="00897BE4">
        <w:trPr>
          <w:trHeight w:val="472"/>
        </w:trPr>
        <w:tc>
          <w:tcPr>
            <w:tcW w:w="1070" w:type="dxa"/>
          </w:tcPr>
          <w:p w14:paraId="2B64BCAB" w14:textId="50B4BA95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</w:p>
        </w:tc>
        <w:tc>
          <w:tcPr>
            <w:tcW w:w="1540" w:type="dxa"/>
          </w:tcPr>
          <w:p w14:paraId="52A6B327" w14:textId="6514B764" w:rsidR="00D30F06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172.16.0.0</w:t>
            </w:r>
          </w:p>
        </w:tc>
        <w:tc>
          <w:tcPr>
            <w:tcW w:w="2007" w:type="dxa"/>
          </w:tcPr>
          <w:p w14:paraId="6033C080" w14:textId="5BA3C4B8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/24</w:t>
            </w:r>
          </w:p>
        </w:tc>
        <w:tc>
          <w:tcPr>
            <w:tcW w:w="1070" w:type="dxa"/>
          </w:tcPr>
          <w:p w14:paraId="499290E2" w14:textId="793EFC7C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254</w:t>
            </w:r>
            <w:r w:rsidR="00D92817"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-&gt;2puissance 8 -2</w:t>
            </w:r>
          </w:p>
        </w:tc>
        <w:tc>
          <w:tcPr>
            <w:tcW w:w="1540" w:type="dxa"/>
          </w:tcPr>
          <w:p w14:paraId="3C6CC677" w14:textId="200B87E6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172.16.0.1</w:t>
            </w:r>
          </w:p>
        </w:tc>
        <w:tc>
          <w:tcPr>
            <w:tcW w:w="1851" w:type="dxa"/>
          </w:tcPr>
          <w:p w14:paraId="3406A683" w14:textId="6440FC2B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172.16.0.</w:t>
            </w: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255</w:t>
            </w:r>
          </w:p>
        </w:tc>
        <w:tc>
          <w:tcPr>
            <w:tcW w:w="1851" w:type="dxa"/>
          </w:tcPr>
          <w:p w14:paraId="7E2EBCEA" w14:textId="5BA22ED3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172.16.0.255</w:t>
            </w:r>
          </w:p>
        </w:tc>
      </w:tr>
      <w:tr w:rsidR="00607979" w:rsidRPr="00897BE4" w14:paraId="109FF790" w14:textId="77777777" w:rsidTr="00897BE4">
        <w:trPr>
          <w:trHeight w:val="423"/>
        </w:trPr>
        <w:tc>
          <w:tcPr>
            <w:tcW w:w="1070" w:type="dxa"/>
          </w:tcPr>
          <w:p w14:paraId="1F5EE989" w14:textId="63E9087B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</w:t>
            </w:r>
          </w:p>
        </w:tc>
        <w:tc>
          <w:tcPr>
            <w:tcW w:w="1540" w:type="dxa"/>
          </w:tcPr>
          <w:p w14:paraId="1731E498" w14:textId="03DD39FC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172.16.1.0</w:t>
            </w:r>
          </w:p>
        </w:tc>
        <w:tc>
          <w:tcPr>
            <w:tcW w:w="2007" w:type="dxa"/>
          </w:tcPr>
          <w:p w14:paraId="701B5B0E" w14:textId="2E2EBACD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/24</w:t>
            </w:r>
          </w:p>
        </w:tc>
        <w:tc>
          <w:tcPr>
            <w:tcW w:w="1070" w:type="dxa"/>
          </w:tcPr>
          <w:p w14:paraId="64811EFF" w14:textId="5A5AB761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254</w:t>
            </w:r>
          </w:p>
        </w:tc>
        <w:tc>
          <w:tcPr>
            <w:tcW w:w="1540" w:type="dxa"/>
          </w:tcPr>
          <w:p w14:paraId="488F00AA" w14:textId="448B32E7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172.16.1.1</w:t>
            </w:r>
          </w:p>
        </w:tc>
        <w:tc>
          <w:tcPr>
            <w:tcW w:w="1851" w:type="dxa"/>
          </w:tcPr>
          <w:p w14:paraId="31196668" w14:textId="3BF71293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</w:t>
            </w: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1.254</w:t>
            </w:r>
          </w:p>
        </w:tc>
        <w:tc>
          <w:tcPr>
            <w:tcW w:w="1851" w:type="dxa"/>
          </w:tcPr>
          <w:p w14:paraId="367A65CB" w14:textId="39735FEE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172.16.1.255</w:t>
            </w:r>
          </w:p>
        </w:tc>
      </w:tr>
      <w:tr w:rsidR="00607979" w:rsidRPr="00897BE4" w14:paraId="4C7DCAE5" w14:textId="77777777" w:rsidTr="00897BE4">
        <w:trPr>
          <w:trHeight w:val="415"/>
        </w:trPr>
        <w:tc>
          <w:tcPr>
            <w:tcW w:w="1070" w:type="dxa"/>
          </w:tcPr>
          <w:p w14:paraId="58EF4AC3" w14:textId="62BD1C24" w:rsidR="00897BE4" w:rsidRPr="00897BE4" w:rsidRDefault="00F6633F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3</w:t>
            </w:r>
          </w:p>
        </w:tc>
        <w:tc>
          <w:tcPr>
            <w:tcW w:w="1540" w:type="dxa"/>
          </w:tcPr>
          <w:p w14:paraId="6F13FF64" w14:textId="54A44D4E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172.16.2.0</w:t>
            </w:r>
          </w:p>
        </w:tc>
        <w:tc>
          <w:tcPr>
            <w:tcW w:w="2007" w:type="dxa"/>
          </w:tcPr>
          <w:p w14:paraId="6D399663" w14:textId="6192816F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/24</w:t>
            </w:r>
          </w:p>
        </w:tc>
        <w:tc>
          <w:tcPr>
            <w:tcW w:w="1070" w:type="dxa"/>
          </w:tcPr>
          <w:p w14:paraId="554B45EE" w14:textId="611AECB2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254</w:t>
            </w:r>
          </w:p>
        </w:tc>
        <w:tc>
          <w:tcPr>
            <w:tcW w:w="1540" w:type="dxa"/>
          </w:tcPr>
          <w:p w14:paraId="43C69FF1" w14:textId="6F9CBCA0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172.16.2.1</w:t>
            </w:r>
          </w:p>
        </w:tc>
        <w:tc>
          <w:tcPr>
            <w:tcW w:w="1851" w:type="dxa"/>
          </w:tcPr>
          <w:p w14:paraId="35F2AA48" w14:textId="07566C41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172.16.2.254</w:t>
            </w:r>
          </w:p>
        </w:tc>
        <w:tc>
          <w:tcPr>
            <w:tcW w:w="1851" w:type="dxa"/>
          </w:tcPr>
          <w:p w14:paraId="397B5BCE" w14:textId="536B1DE2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172.16.2.255</w:t>
            </w:r>
          </w:p>
        </w:tc>
      </w:tr>
      <w:tr w:rsidR="00607979" w:rsidRPr="00897BE4" w14:paraId="074D5C25" w14:textId="77777777" w:rsidTr="00897BE4">
        <w:tc>
          <w:tcPr>
            <w:tcW w:w="1070" w:type="dxa"/>
          </w:tcPr>
          <w:p w14:paraId="281BC78F" w14:textId="6EA278D9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</w:tcPr>
          <w:p w14:paraId="4CC3824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036ABD83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30F4EF88" w14:textId="5A86FFF3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3F95FCF0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7815566E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65A1B298" w14:textId="77777777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0866BBD5" w14:textId="77777777" w:rsidTr="00897BE4">
        <w:trPr>
          <w:trHeight w:val="396"/>
        </w:trPr>
        <w:tc>
          <w:tcPr>
            <w:tcW w:w="1070" w:type="dxa"/>
          </w:tcPr>
          <w:p w14:paraId="16AA4480" w14:textId="19116E9B" w:rsidR="00897BE4" w:rsidRPr="00897BE4" w:rsidRDefault="00897BE4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25</w:t>
            </w:r>
            <w:r w:rsidR="009D770C">
              <w:rPr>
                <w:rFonts w:ascii="Times-Roman" w:hAnsi="Times-Roman" w:cs="Times-Roman"/>
                <w:kern w:val="0"/>
                <w:lang w:val="fr-CH" w:eastAsia="fr-CH"/>
              </w:rPr>
              <w:t>6</w:t>
            </w:r>
          </w:p>
        </w:tc>
        <w:tc>
          <w:tcPr>
            <w:tcW w:w="1540" w:type="dxa"/>
          </w:tcPr>
          <w:p w14:paraId="1D12A484" w14:textId="29E76218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</w:t>
            </w: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55</w:t>
            </w: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.0</w:t>
            </w:r>
          </w:p>
        </w:tc>
        <w:tc>
          <w:tcPr>
            <w:tcW w:w="2007" w:type="dxa"/>
          </w:tcPr>
          <w:p w14:paraId="6F3E1066" w14:textId="4A178E74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/24</w:t>
            </w:r>
          </w:p>
        </w:tc>
        <w:tc>
          <w:tcPr>
            <w:tcW w:w="1070" w:type="dxa"/>
          </w:tcPr>
          <w:p w14:paraId="3B081EF4" w14:textId="04C46FC8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254</w:t>
            </w:r>
          </w:p>
        </w:tc>
        <w:tc>
          <w:tcPr>
            <w:tcW w:w="1540" w:type="dxa"/>
          </w:tcPr>
          <w:p w14:paraId="419840E5" w14:textId="38B59278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172.16.255.1</w:t>
            </w:r>
          </w:p>
        </w:tc>
        <w:tc>
          <w:tcPr>
            <w:tcW w:w="1851" w:type="dxa"/>
          </w:tcPr>
          <w:p w14:paraId="08FE6B42" w14:textId="7AEE3A57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</w:t>
            </w: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255.254</w:t>
            </w:r>
          </w:p>
        </w:tc>
        <w:tc>
          <w:tcPr>
            <w:tcW w:w="1851" w:type="dxa"/>
          </w:tcPr>
          <w:p w14:paraId="23658331" w14:textId="1FC82725" w:rsidR="00897BE4" w:rsidRPr="00897BE4" w:rsidRDefault="00D30F06" w:rsidP="00897BE4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172.16.255.255</w:t>
            </w:r>
          </w:p>
        </w:tc>
      </w:tr>
    </w:tbl>
    <w:p w14:paraId="7B12E65B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009DC76" w14:textId="77777777" w:rsidR="00897BE4" w:rsidRDefault="00897BE4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549FB06" w14:textId="77777777" w:rsidR="006E5D30" w:rsidRDefault="006E5D30" w:rsidP="006E5D3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B602C45" w14:textId="74336995" w:rsidR="00BC1100" w:rsidRDefault="00BC1100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6A37B4E1" w14:textId="77777777" w:rsidR="00607979" w:rsidRDefault="00607979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67EA94B" w14:textId="09619800" w:rsidR="00607979" w:rsidRDefault="00F64A1D" w:rsidP="00607979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br w:type="page"/>
      </w:r>
      <w:r w:rsidR="00607979"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6 – Plan d’adressage IP.</w:t>
      </w:r>
    </w:p>
    <w:p w14:paraId="54319842" w14:textId="25AEAF94" w:rsidR="00607979" w:rsidRDefault="00000000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noProof/>
        </w:rPr>
        <w:pict w14:anchorId="490AC1E0">
          <v:rect id="Ink 57" o:spid="_x0000_s1027" style="position:absolute;margin-left:254pt;margin-top:-3.2pt;width:8.55pt;height:29.95pt;z-index: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66,1022" filled="f" strokecolor="#004f8b" strokeweight=".35mm">
            <v:stroke endcap="round"/>
            <v:path shadowok="f" o:extrusionok="f" fillok="f" insetpenok="f"/>
            <o:lock v:ext="edit" rotation="t" text="t"/>
            <o:ink i="AIABHQIkeAEQWM9UiuaXxU+PBvi60uGbIgMLSBBEgJ6tBEUjRiMFAzgLZBkLOAkA/v8DAAAAAAAK&#10;SRSHQSCSKxYDgUAlUlgMijsXQEgEFIdhyA4y1ZwZMBUijq5P5/AUAgMShICH9XPnq59AC2cGPAIC&#10;gEB8Q/IKABEgQBztuSI43AE=&#10;" annotation="t"/>
          </v:rect>
        </w:pict>
      </w:r>
      <w:r>
        <w:rPr>
          <w:noProof/>
        </w:rPr>
        <w:pict w14:anchorId="2BFD51D2">
          <v:rect id="Ink 56" o:spid="_x0000_s1026" style="position:absolute;margin-left:244.45pt;margin-top:-1.2pt;width:3.15pt;height:16.5pt;z-index: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5,546" filled="f" strokecolor="#004f8b" strokeweight=".35mm">
            <v:stroke endcap="round"/>
            <v:path shadowok="f" o:extrusionok="f" fillok="f" insetpenok="f"/>
            <o:lock v:ext="edit" rotation="t" text="t"/>
            <o:ink i="AHMdAg5CARBYz1SK5pfFT48G+LrS4ZsiAwtIEESAnq0ERSNGIwUDOAtkGQs4CQD+/wMAAAAAAAo8&#10;G4LO8qREnwfHVKU2AIdirHWyyAwCAiKR8EAgMAQGARKDgIf1c+ern0AGUQAPEYCACgARIDCzqrEi&#10;ONwB&#10;" annotation="t"/>
          </v:rect>
        </w:pict>
      </w:r>
      <w:r w:rsidR="00607979">
        <w:rPr>
          <w:rFonts w:ascii="Times-Roman" w:hAnsi="Times-Roman" w:cs="Times-Roman"/>
          <w:kern w:val="0"/>
          <w:lang w:val="fr-CH" w:eastAsia="fr-CH"/>
        </w:rPr>
        <w:t>Vous désirez utiliser le réseau privé de classe A 10.0.0.0 255.0.0.0 pour faire des sous réseaux ayant un masque 255.255.0.0.</w:t>
      </w:r>
    </w:p>
    <w:p w14:paraId="0DAAF90A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320BF09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4A4DA445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1092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8"/>
        <w:gridCol w:w="1529"/>
        <w:gridCol w:w="1970"/>
        <w:gridCol w:w="1150"/>
        <w:gridCol w:w="1529"/>
        <w:gridCol w:w="1846"/>
        <w:gridCol w:w="1837"/>
      </w:tblGrid>
      <w:tr w:rsidR="00607979" w:rsidRPr="00897BE4" w14:paraId="2FCF73D3" w14:textId="77777777" w:rsidTr="00F6633F">
        <w:tc>
          <w:tcPr>
            <w:tcW w:w="1070" w:type="dxa"/>
          </w:tcPr>
          <w:p w14:paraId="1FA3C96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Numéro du sous réseau</w:t>
            </w:r>
          </w:p>
        </w:tc>
        <w:tc>
          <w:tcPr>
            <w:tcW w:w="1540" w:type="dxa"/>
          </w:tcPr>
          <w:p w14:paraId="6972423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du sous réseau</w:t>
            </w:r>
          </w:p>
        </w:tc>
        <w:tc>
          <w:tcPr>
            <w:tcW w:w="2007" w:type="dxa"/>
          </w:tcPr>
          <w:p w14:paraId="5F62407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Masque du sous réseau</w:t>
            </w:r>
          </w:p>
        </w:tc>
        <w:tc>
          <w:tcPr>
            <w:tcW w:w="1070" w:type="dxa"/>
          </w:tcPr>
          <w:p w14:paraId="5750204C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Nombre d’hôtes</w:t>
            </w:r>
          </w:p>
        </w:tc>
        <w:tc>
          <w:tcPr>
            <w:tcW w:w="1540" w:type="dxa"/>
          </w:tcPr>
          <w:p w14:paraId="37F3E23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Pr="00897BE4">
              <w:rPr>
                <w:rFonts w:ascii="Times-Roman" w:hAnsi="Times-Roman" w:cs="Times-Roman"/>
                <w:kern w:val="0"/>
                <w:vertAlign w:val="superscript"/>
                <w:lang w:val="fr-CH" w:eastAsia="fr-CH"/>
              </w:rPr>
              <w:t>ère</w:t>
            </w: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 xml:space="preserve"> adresse utilisable</w:t>
            </w:r>
          </w:p>
        </w:tc>
        <w:tc>
          <w:tcPr>
            <w:tcW w:w="1851" w:type="dxa"/>
          </w:tcPr>
          <w:p w14:paraId="223B4E2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Dernière adresse utilisable</w:t>
            </w:r>
          </w:p>
        </w:tc>
        <w:tc>
          <w:tcPr>
            <w:tcW w:w="1851" w:type="dxa"/>
          </w:tcPr>
          <w:p w14:paraId="5832CC2B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de broadcast</w:t>
            </w:r>
          </w:p>
        </w:tc>
      </w:tr>
      <w:tr w:rsidR="00607979" w:rsidRPr="00897BE4" w14:paraId="74AC8259" w14:textId="77777777" w:rsidTr="00F6633F">
        <w:trPr>
          <w:trHeight w:val="472"/>
        </w:trPr>
        <w:tc>
          <w:tcPr>
            <w:tcW w:w="1070" w:type="dxa"/>
          </w:tcPr>
          <w:p w14:paraId="449B363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</w:p>
        </w:tc>
        <w:tc>
          <w:tcPr>
            <w:tcW w:w="1540" w:type="dxa"/>
          </w:tcPr>
          <w:p w14:paraId="117B267C" w14:textId="7B325DA4" w:rsidR="00607979" w:rsidRPr="00897BE4" w:rsidRDefault="00D92817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10.0.0.0</w:t>
            </w:r>
          </w:p>
        </w:tc>
        <w:tc>
          <w:tcPr>
            <w:tcW w:w="2007" w:type="dxa"/>
          </w:tcPr>
          <w:p w14:paraId="3C80225D" w14:textId="6FBF61CA" w:rsidR="00607979" w:rsidRPr="00897BE4" w:rsidRDefault="00D92817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/16</w:t>
            </w:r>
          </w:p>
        </w:tc>
        <w:tc>
          <w:tcPr>
            <w:tcW w:w="1070" w:type="dxa"/>
          </w:tcPr>
          <w:p w14:paraId="1AB30FEC" w14:textId="0A3D46B3" w:rsidR="00607979" w:rsidRPr="00897BE4" w:rsidRDefault="00D92817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 puissance 16 -2</w:t>
            </w:r>
          </w:p>
        </w:tc>
        <w:tc>
          <w:tcPr>
            <w:tcW w:w="1540" w:type="dxa"/>
          </w:tcPr>
          <w:p w14:paraId="627684CF" w14:textId="09CB9397" w:rsidR="00607979" w:rsidRPr="00897BE4" w:rsidRDefault="00D92817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10.0.0.1</w:t>
            </w:r>
          </w:p>
        </w:tc>
        <w:tc>
          <w:tcPr>
            <w:tcW w:w="1851" w:type="dxa"/>
          </w:tcPr>
          <w:p w14:paraId="77D1DC40" w14:textId="4043F40F" w:rsidR="00607979" w:rsidRPr="00897BE4" w:rsidRDefault="00D92817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10.0.255.254</w:t>
            </w:r>
          </w:p>
        </w:tc>
        <w:tc>
          <w:tcPr>
            <w:tcW w:w="1851" w:type="dxa"/>
          </w:tcPr>
          <w:p w14:paraId="48FB8866" w14:textId="11A14A67" w:rsidR="00607979" w:rsidRPr="00897BE4" w:rsidRDefault="00D92817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10.0.255.255</w:t>
            </w:r>
          </w:p>
        </w:tc>
      </w:tr>
      <w:tr w:rsidR="00D92817" w:rsidRPr="00897BE4" w14:paraId="0EFE017F" w14:textId="77777777" w:rsidTr="00F6633F">
        <w:trPr>
          <w:trHeight w:val="423"/>
        </w:trPr>
        <w:tc>
          <w:tcPr>
            <w:tcW w:w="1070" w:type="dxa"/>
          </w:tcPr>
          <w:p w14:paraId="1911939C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</w:t>
            </w:r>
          </w:p>
        </w:tc>
        <w:tc>
          <w:tcPr>
            <w:tcW w:w="1540" w:type="dxa"/>
          </w:tcPr>
          <w:p w14:paraId="52588423" w14:textId="61F9BA4A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10.1.0.0</w:t>
            </w:r>
          </w:p>
        </w:tc>
        <w:tc>
          <w:tcPr>
            <w:tcW w:w="2007" w:type="dxa"/>
          </w:tcPr>
          <w:p w14:paraId="28D222F6" w14:textId="0174C04B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/16</w:t>
            </w:r>
          </w:p>
        </w:tc>
        <w:tc>
          <w:tcPr>
            <w:tcW w:w="1070" w:type="dxa"/>
          </w:tcPr>
          <w:p w14:paraId="2093EE97" w14:textId="1B6904FF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 puissance 16 -2</w:t>
            </w:r>
          </w:p>
        </w:tc>
        <w:tc>
          <w:tcPr>
            <w:tcW w:w="1540" w:type="dxa"/>
          </w:tcPr>
          <w:p w14:paraId="6634EBAC" w14:textId="045049FE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10.1.0.1</w:t>
            </w:r>
          </w:p>
        </w:tc>
        <w:tc>
          <w:tcPr>
            <w:tcW w:w="1851" w:type="dxa"/>
          </w:tcPr>
          <w:p w14:paraId="17421701" w14:textId="25310807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10.1.255.254</w:t>
            </w:r>
          </w:p>
        </w:tc>
        <w:tc>
          <w:tcPr>
            <w:tcW w:w="1851" w:type="dxa"/>
          </w:tcPr>
          <w:p w14:paraId="5D793BF5" w14:textId="2BE75B28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10.1.</w:t>
            </w:r>
          </w:p>
        </w:tc>
      </w:tr>
      <w:tr w:rsidR="00D92817" w:rsidRPr="00897BE4" w14:paraId="5DBAAAD2" w14:textId="77777777" w:rsidTr="00F6633F">
        <w:trPr>
          <w:trHeight w:val="415"/>
        </w:trPr>
        <w:tc>
          <w:tcPr>
            <w:tcW w:w="1070" w:type="dxa"/>
          </w:tcPr>
          <w:p w14:paraId="418C104C" w14:textId="4DEE8C00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3</w:t>
            </w:r>
          </w:p>
        </w:tc>
        <w:tc>
          <w:tcPr>
            <w:tcW w:w="1540" w:type="dxa"/>
          </w:tcPr>
          <w:p w14:paraId="3559FF10" w14:textId="18E57A75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10.2.0.0</w:t>
            </w:r>
          </w:p>
        </w:tc>
        <w:tc>
          <w:tcPr>
            <w:tcW w:w="2007" w:type="dxa"/>
          </w:tcPr>
          <w:p w14:paraId="589ADF47" w14:textId="0C2FBB2E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/16</w:t>
            </w:r>
          </w:p>
        </w:tc>
        <w:tc>
          <w:tcPr>
            <w:tcW w:w="1070" w:type="dxa"/>
          </w:tcPr>
          <w:p w14:paraId="48749829" w14:textId="62E50590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 puissance 16 -2</w:t>
            </w:r>
          </w:p>
        </w:tc>
        <w:tc>
          <w:tcPr>
            <w:tcW w:w="1540" w:type="dxa"/>
          </w:tcPr>
          <w:p w14:paraId="3BFE2FEA" w14:textId="2F1346B0" w:rsidR="00D92817" w:rsidRPr="00897BE4" w:rsidRDefault="00710D84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10.2.0.1</w:t>
            </w:r>
          </w:p>
        </w:tc>
        <w:tc>
          <w:tcPr>
            <w:tcW w:w="1851" w:type="dxa"/>
          </w:tcPr>
          <w:p w14:paraId="218107BD" w14:textId="7BD1B511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10.2.255.254</w:t>
            </w:r>
          </w:p>
        </w:tc>
        <w:tc>
          <w:tcPr>
            <w:tcW w:w="1851" w:type="dxa"/>
          </w:tcPr>
          <w:p w14:paraId="6E12AE6E" w14:textId="044C5665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</w:t>
            </w:r>
          </w:p>
        </w:tc>
      </w:tr>
      <w:tr w:rsidR="00D92817" w:rsidRPr="00897BE4" w14:paraId="158910D3" w14:textId="77777777" w:rsidTr="00F6633F">
        <w:tc>
          <w:tcPr>
            <w:tcW w:w="1070" w:type="dxa"/>
          </w:tcPr>
          <w:p w14:paraId="5D3813AD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</w:tcPr>
          <w:p w14:paraId="4B57C870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01B13C72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07688708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5010F86D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3617591C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38C26AD4" w14:textId="77777777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D92817" w:rsidRPr="00897BE4" w14:paraId="43C86D9F" w14:textId="77777777" w:rsidTr="00F6633F">
        <w:trPr>
          <w:trHeight w:val="396"/>
        </w:trPr>
        <w:tc>
          <w:tcPr>
            <w:tcW w:w="1070" w:type="dxa"/>
          </w:tcPr>
          <w:p w14:paraId="46571EE8" w14:textId="6E33E632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25</w:t>
            </w:r>
            <w:r>
              <w:rPr>
                <w:rFonts w:ascii="Times-Roman" w:hAnsi="Times-Roman" w:cs="Times-Roman"/>
                <w:kern w:val="0"/>
                <w:lang w:val="fr-CH" w:eastAsia="fr-CH"/>
              </w:rPr>
              <w:t>6</w:t>
            </w:r>
          </w:p>
        </w:tc>
        <w:tc>
          <w:tcPr>
            <w:tcW w:w="1540" w:type="dxa"/>
          </w:tcPr>
          <w:p w14:paraId="17498339" w14:textId="77C232A1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</w:t>
            </w:r>
            <w:r w:rsidR="00AB5530"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255</w:t>
            </w: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.0.0</w:t>
            </w:r>
          </w:p>
        </w:tc>
        <w:tc>
          <w:tcPr>
            <w:tcW w:w="2007" w:type="dxa"/>
          </w:tcPr>
          <w:p w14:paraId="7A3BEC7B" w14:textId="10C214C4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/16</w:t>
            </w:r>
          </w:p>
        </w:tc>
        <w:tc>
          <w:tcPr>
            <w:tcW w:w="1070" w:type="dxa"/>
          </w:tcPr>
          <w:p w14:paraId="67EC3586" w14:textId="2F7E46F4" w:rsidR="00D92817" w:rsidRPr="00897BE4" w:rsidRDefault="00D92817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2 puissance 16 -2</w:t>
            </w:r>
          </w:p>
        </w:tc>
        <w:tc>
          <w:tcPr>
            <w:tcW w:w="1540" w:type="dxa"/>
          </w:tcPr>
          <w:p w14:paraId="6BCE45D8" w14:textId="2E01987A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10.255.0.1</w:t>
            </w:r>
          </w:p>
        </w:tc>
        <w:tc>
          <w:tcPr>
            <w:tcW w:w="1851" w:type="dxa"/>
          </w:tcPr>
          <w:p w14:paraId="635A6C73" w14:textId="3401C7F9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10.255.255.254</w:t>
            </w:r>
          </w:p>
        </w:tc>
        <w:tc>
          <w:tcPr>
            <w:tcW w:w="1851" w:type="dxa"/>
          </w:tcPr>
          <w:p w14:paraId="1EFF50B8" w14:textId="641BFAED" w:rsidR="00D92817" w:rsidRPr="00897BE4" w:rsidRDefault="00AB5530" w:rsidP="00D9281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  <w:t>10.255</w:t>
            </w:r>
          </w:p>
        </w:tc>
      </w:tr>
    </w:tbl>
    <w:p w14:paraId="7B22513D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E938140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BD26A43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10562BCE" w14:textId="557045AA" w:rsidR="008770BF" w:rsidRDefault="008770BF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EF8AF76" w14:textId="77777777" w:rsidR="008770BF" w:rsidRDefault="008770BF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48442F4F" w14:textId="77777777" w:rsidR="008770BF" w:rsidRDefault="008770BF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4C4508C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295AC33E" w14:textId="60D171AD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>Exercice 7 – Plan d’adressage IP.</w:t>
      </w:r>
    </w:p>
    <w:p w14:paraId="1A00F7FE" w14:textId="0C376E7C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Vous désirez utiliser le réseau privé de classe A 10.0.0.0 255.0.0.0 pour faire des sous réseaux ayant un masque 255.255.255.0.</w:t>
      </w:r>
    </w:p>
    <w:p w14:paraId="32369647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32FF4D0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11CFB34C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1092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0"/>
        <w:gridCol w:w="1540"/>
        <w:gridCol w:w="2007"/>
        <w:gridCol w:w="1070"/>
        <w:gridCol w:w="1540"/>
        <w:gridCol w:w="1851"/>
        <w:gridCol w:w="1851"/>
      </w:tblGrid>
      <w:tr w:rsidR="00607979" w:rsidRPr="00897BE4" w14:paraId="3090EA28" w14:textId="77777777" w:rsidTr="00F6633F">
        <w:tc>
          <w:tcPr>
            <w:tcW w:w="1070" w:type="dxa"/>
          </w:tcPr>
          <w:p w14:paraId="681E151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Numéro du sous réseau</w:t>
            </w:r>
          </w:p>
        </w:tc>
        <w:tc>
          <w:tcPr>
            <w:tcW w:w="1540" w:type="dxa"/>
          </w:tcPr>
          <w:p w14:paraId="651C132E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du sous réseau</w:t>
            </w:r>
          </w:p>
        </w:tc>
        <w:tc>
          <w:tcPr>
            <w:tcW w:w="2007" w:type="dxa"/>
          </w:tcPr>
          <w:p w14:paraId="0118C74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Masque du sous réseau</w:t>
            </w:r>
          </w:p>
        </w:tc>
        <w:tc>
          <w:tcPr>
            <w:tcW w:w="1070" w:type="dxa"/>
          </w:tcPr>
          <w:p w14:paraId="2EA169B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Nombre d’hôtes</w:t>
            </w:r>
          </w:p>
        </w:tc>
        <w:tc>
          <w:tcPr>
            <w:tcW w:w="1540" w:type="dxa"/>
          </w:tcPr>
          <w:p w14:paraId="0160C46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Pr="00897BE4">
              <w:rPr>
                <w:rFonts w:ascii="Times-Roman" w:hAnsi="Times-Roman" w:cs="Times-Roman"/>
                <w:kern w:val="0"/>
                <w:vertAlign w:val="superscript"/>
                <w:lang w:val="fr-CH" w:eastAsia="fr-CH"/>
              </w:rPr>
              <w:t>ère</w:t>
            </w: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 xml:space="preserve"> adresse utilisable</w:t>
            </w:r>
          </w:p>
        </w:tc>
        <w:tc>
          <w:tcPr>
            <w:tcW w:w="1851" w:type="dxa"/>
          </w:tcPr>
          <w:p w14:paraId="785AA61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Dernière adresse utilisable</w:t>
            </w:r>
          </w:p>
        </w:tc>
        <w:tc>
          <w:tcPr>
            <w:tcW w:w="1851" w:type="dxa"/>
          </w:tcPr>
          <w:p w14:paraId="48A3020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Adresse de broadcast</w:t>
            </w:r>
          </w:p>
        </w:tc>
      </w:tr>
      <w:tr w:rsidR="00607979" w:rsidRPr="00897BE4" w14:paraId="44EF3A2C" w14:textId="77777777" w:rsidTr="00F6633F">
        <w:trPr>
          <w:trHeight w:val="472"/>
        </w:trPr>
        <w:tc>
          <w:tcPr>
            <w:tcW w:w="1070" w:type="dxa"/>
          </w:tcPr>
          <w:p w14:paraId="4273DBCB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</w:p>
        </w:tc>
        <w:tc>
          <w:tcPr>
            <w:tcW w:w="1540" w:type="dxa"/>
          </w:tcPr>
          <w:p w14:paraId="71C3DDB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021E006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5401AB4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5F15CB4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6223F12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17E846C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1E42D219" w14:textId="77777777" w:rsidTr="00F6633F">
        <w:trPr>
          <w:trHeight w:val="423"/>
        </w:trPr>
        <w:tc>
          <w:tcPr>
            <w:tcW w:w="1070" w:type="dxa"/>
          </w:tcPr>
          <w:p w14:paraId="28977E9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2</w:t>
            </w:r>
          </w:p>
        </w:tc>
        <w:tc>
          <w:tcPr>
            <w:tcW w:w="1540" w:type="dxa"/>
          </w:tcPr>
          <w:p w14:paraId="56DFD06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6349E03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242AB88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15F5EF22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16E3A7E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36ACCD0A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82282C" w:rsidRPr="00897BE4" w14:paraId="4DA2F963" w14:textId="77777777" w:rsidTr="0082282C">
        <w:trPr>
          <w:trHeight w:val="271"/>
        </w:trPr>
        <w:tc>
          <w:tcPr>
            <w:tcW w:w="1070" w:type="dxa"/>
          </w:tcPr>
          <w:p w14:paraId="3B22A887" w14:textId="4258D895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</w:tcPr>
          <w:p w14:paraId="3BA81C6F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3B579C8D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2B1D98FA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29827ACD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0DADC4FF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5E6B18CB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1F2E276D" w14:textId="77777777" w:rsidTr="00F6633F">
        <w:trPr>
          <w:trHeight w:val="415"/>
        </w:trPr>
        <w:tc>
          <w:tcPr>
            <w:tcW w:w="1070" w:type="dxa"/>
          </w:tcPr>
          <w:p w14:paraId="0482DE48" w14:textId="65197BD7" w:rsidR="00607979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256</w:t>
            </w:r>
          </w:p>
        </w:tc>
        <w:tc>
          <w:tcPr>
            <w:tcW w:w="1540" w:type="dxa"/>
          </w:tcPr>
          <w:p w14:paraId="2B96116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37274EF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7A0C9DA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51085C7E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48D1255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1A934797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82282C" w:rsidRPr="00897BE4" w14:paraId="0DAFF4AB" w14:textId="77777777" w:rsidTr="0082282C">
        <w:trPr>
          <w:trHeight w:val="267"/>
        </w:trPr>
        <w:tc>
          <w:tcPr>
            <w:tcW w:w="1070" w:type="dxa"/>
          </w:tcPr>
          <w:p w14:paraId="7E29C3E4" w14:textId="515A29B6" w:rsidR="0082282C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</w:tcPr>
          <w:p w14:paraId="234CFD89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5BA74669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3B451B96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6540237B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689E054A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113DDF66" w14:textId="77777777" w:rsidR="0082282C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82282C" w:rsidRPr="00897BE4" w14:paraId="3D4D89E7" w14:textId="77777777" w:rsidTr="00F6633F">
        <w:trPr>
          <w:trHeight w:val="415"/>
        </w:trPr>
        <w:tc>
          <w:tcPr>
            <w:tcW w:w="1070" w:type="dxa"/>
          </w:tcPr>
          <w:p w14:paraId="7EBA6471" w14:textId="0AFF1059" w:rsidR="0082282C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260</w:t>
            </w:r>
          </w:p>
        </w:tc>
        <w:tc>
          <w:tcPr>
            <w:tcW w:w="1540" w:type="dxa"/>
          </w:tcPr>
          <w:p w14:paraId="4FAC3278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1C190355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06A19046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7F289056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52363B50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058E4083" w14:textId="77777777" w:rsidR="0082282C" w:rsidRPr="00897BE4" w:rsidRDefault="0082282C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47C6F6D4" w14:textId="77777777" w:rsidTr="00F6633F">
        <w:tc>
          <w:tcPr>
            <w:tcW w:w="1070" w:type="dxa"/>
          </w:tcPr>
          <w:p w14:paraId="48AB439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897BE4">
              <w:rPr>
                <w:rFonts w:ascii="Times-Roman" w:hAnsi="Times-Roman" w:cs="Times-Roman"/>
                <w:kern w:val="0"/>
                <w:lang w:val="fr-CH" w:eastAsia="fr-CH"/>
              </w:rPr>
              <w:t>…</w:t>
            </w:r>
          </w:p>
        </w:tc>
        <w:tc>
          <w:tcPr>
            <w:tcW w:w="1540" w:type="dxa"/>
          </w:tcPr>
          <w:p w14:paraId="6D4C93C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2DCF162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7C91F1F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05FB9C9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20B3386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1686ADD1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60216396" w14:textId="77777777" w:rsidTr="0082282C">
        <w:trPr>
          <w:trHeight w:val="399"/>
        </w:trPr>
        <w:tc>
          <w:tcPr>
            <w:tcW w:w="1070" w:type="dxa"/>
          </w:tcPr>
          <w:p w14:paraId="3986B614" w14:textId="3C6F7980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lastRenderedPageBreak/>
              <w:t>65’53</w:t>
            </w:r>
            <w:r w:rsidR="00D946BD">
              <w:rPr>
                <w:rFonts w:ascii="Times-Roman" w:hAnsi="Times-Roman" w:cs="Times-Roman"/>
                <w:kern w:val="0"/>
                <w:lang w:val="fr-CH" w:eastAsia="fr-CH"/>
              </w:rPr>
              <w:t>5</w:t>
            </w:r>
          </w:p>
        </w:tc>
        <w:tc>
          <w:tcPr>
            <w:tcW w:w="1540" w:type="dxa"/>
          </w:tcPr>
          <w:p w14:paraId="0003ED85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31BBA90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07508E13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38671B00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668391A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607769C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  <w:tr w:rsidR="00607979" w:rsidRPr="00897BE4" w14:paraId="322B7D7F" w14:textId="77777777" w:rsidTr="00F6633F">
        <w:trPr>
          <w:trHeight w:val="396"/>
        </w:trPr>
        <w:tc>
          <w:tcPr>
            <w:tcW w:w="1070" w:type="dxa"/>
          </w:tcPr>
          <w:p w14:paraId="36F7FCEE" w14:textId="6902DB0A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65’53</w:t>
            </w:r>
            <w:r w:rsidR="009D770C">
              <w:rPr>
                <w:rFonts w:ascii="Times-Roman" w:hAnsi="Times-Roman" w:cs="Times-Roman"/>
                <w:kern w:val="0"/>
                <w:lang w:val="fr-CH" w:eastAsia="fr-CH"/>
              </w:rPr>
              <w:t>6</w:t>
            </w:r>
          </w:p>
        </w:tc>
        <w:tc>
          <w:tcPr>
            <w:tcW w:w="1540" w:type="dxa"/>
          </w:tcPr>
          <w:p w14:paraId="62AF0F19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2007" w:type="dxa"/>
          </w:tcPr>
          <w:p w14:paraId="70E32DB6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070" w:type="dxa"/>
          </w:tcPr>
          <w:p w14:paraId="565D9414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540" w:type="dxa"/>
          </w:tcPr>
          <w:p w14:paraId="5F06B1EF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1EE50288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  <w:tc>
          <w:tcPr>
            <w:tcW w:w="1851" w:type="dxa"/>
          </w:tcPr>
          <w:p w14:paraId="529ED3AD" w14:textId="77777777" w:rsidR="00607979" w:rsidRPr="00897BE4" w:rsidRDefault="00607979" w:rsidP="00F6633F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color w:val="FF0000"/>
                <w:kern w:val="0"/>
                <w:lang w:val="fr-CH" w:eastAsia="fr-CH"/>
              </w:rPr>
            </w:pPr>
          </w:p>
        </w:tc>
      </w:tr>
    </w:tbl>
    <w:p w14:paraId="497A4F52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D53D0AD" w14:textId="77777777" w:rsidR="00607979" w:rsidRDefault="00607979" w:rsidP="00607979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p w14:paraId="57BBC2AF" w14:textId="77777777" w:rsidR="00607979" w:rsidRDefault="00607979" w:rsidP="00BC1100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color w:val="000000"/>
          <w:kern w:val="0"/>
          <w:lang w:val="fr-CH" w:eastAsia="fr-CH"/>
        </w:rPr>
      </w:pPr>
    </w:p>
    <w:sectPr w:rsidR="00607979">
      <w:headerReference w:type="default" r:id="rId8"/>
      <w:footerReference w:type="default" r:id="rId9"/>
      <w:pgSz w:w="12240" w:h="15840"/>
      <w:pgMar w:top="1418" w:right="1800" w:bottom="899" w:left="1800" w:header="708" w:footer="708" w:gutter="0"/>
      <w:cols w:space="72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1D05" w14:textId="77777777" w:rsidR="00ED6E92" w:rsidRDefault="00ED6E92">
      <w:r>
        <w:separator/>
      </w:r>
    </w:p>
  </w:endnote>
  <w:endnote w:type="continuationSeparator" w:id="0">
    <w:p w14:paraId="1AC18454" w14:textId="77777777" w:rsidR="00ED6E92" w:rsidRDefault="00ED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">
    <w:charset w:val="80"/>
    <w:family w:val="auto"/>
    <w:pitch w:val="variable"/>
  </w:font>
  <w:font w:name="Lohit Hindi">
    <w:charset w:val="80"/>
    <w:family w:val="auto"/>
    <w:pitch w:val="variable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0141" w14:textId="77777777" w:rsidR="00F6633F" w:rsidRDefault="00F6633F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8770B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9AF3" w14:textId="77777777" w:rsidR="00ED6E92" w:rsidRDefault="00ED6E92">
      <w:r>
        <w:separator/>
      </w:r>
    </w:p>
  </w:footnote>
  <w:footnote w:type="continuationSeparator" w:id="0">
    <w:p w14:paraId="5288B14D" w14:textId="77777777" w:rsidR="00ED6E92" w:rsidRDefault="00ED6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6DAB" w14:textId="7D5AEEB9" w:rsidR="00F6633F" w:rsidRDefault="00F6633F">
    <w:pPr>
      <w:pStyle w:val="Header"/>
      <w:pBdr>
        <w:bottom w:val="single" w:sz="4" w:space="1" w:color="000000"/>
      </w:pBd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Exercice</w:t>
    </w:r>
    <w:r>
      <w:rPr>
        <w:rFonts w:ascii="Arial" w:eastAsia="Arial" w:hAnsi="Arial" w:cs="Arial"/>
        <w:lang w:val="fr-CH"/>
      </w:rPr>
      <w:t xml:space="preserve"> – Adressage IP 2</w:t>
    </w:r>
    <w:r>
      <w:rPr>
        <w:rFonts w:ascii="Arial" w:eastAsia="Arial" w:hAnsi="Arial" w:cs="Arial"/>
        <w:lang w:val="fr-CH"/>
      </w:rPr>
      <w:tab/>
    </w:r>
    <w:r>
      <w:rPr>
        <w:rFonts w:ascii="Arial" w:hAnsi="Arial" w:cs="Arial"/>
        <w:lang w:val="fr-CH"/>
      </w:rPr>
      <w:tab/>
      <w:t>Module</w:t>
    </w:r>
    <w:r>
      <w:rPr>
        <w:rFonts w:ascii="Arial" w:eastAsia="Arial" w:hAnsi="Arial" w:cs="Arial"/>
        <w:lang w:val="fr-CH"/>
      </w:rPr>
      <w:t xml:space="preserve"> </w:t>
    </w:r>
    <w:r>
      <w:rPr>
        <w:rFonts w:ascii="Arial" w:hAnsi="Arial" w:cs="Arial"/>
        <w:lang w:val="fr-CH"/>
      </w:rPr>
      <w:t>117</w:t>
    </w:r>
  </w:p>
  <w:p w14:paraId="33D509E5" w14:textId="77777777" w:rsidR="00F6633F" w:rsidRDefault="00F6633F">
    <w:pPr>
      <w:pStyle w:val="Header"/>
      <w:pBdr>
        <w:bottom w:val="single" w:sz="4" w:space="1" w:color="000000"/>
      </w:pBdr>
      <w:jc w:val="right"/>
      <w:rPr>
        <w:rFonts w:ascii="Arial" w:hAnsi="Arial" w:cs="Arial"/>
        <w:sz w:val="14"/>
        <w:szCs w:val="14"/>
        <w:lang w:val="fr-CH"/>
      </w:rPr>
    </w:pPr>
    <w:r>
      <w:rPr>
        <w:rFonts w:ascii="Arial" w:hAnsi="Arial" w:cs="Arial"/>
        <w:sz w:val="14"/>
        <w:szCs w:val="14"/>
        <w:lang w:val="fr-CH"/>
      </w:rPr>
      <w:tab/>
      <w:t>Mettre</w:t>
    </w:r>
    <w:r>
      <w:rPr>
        <w:rFonts w:ascii="Arial" w:eastAsia="Arial" w:hAnsi="Arial" w:cs="Arial"/>
        <w:sz w:val="14"/>
        <w:szCs w:val="14"/>
        <w:lang w:val="fr-CH"/>
      </w:rPr>
      <w:t xml:space="preserve"> </w:t>
    </w:r>
    <w:r>
      <w:rPr>
        <w:rFonts w:ascii="Arial" w:hAnsi="Arial" w:cs="Arial"/>
        <w:sz w:val="14"/>
        <w:szCs w:val="14"/>
        <w:lang w:val="fr-CH"/>
      </w:rPr>
      <w:t>en</w:t>
    </w:r>
    <w:r>
      <w:rPr>
        <w:rFonts w:ascii="Arial" w:eastAsia="Arial" w:hAnsi="Arial" w:cs="Arial"/>
        <w:sz w:val="14"/>
        <w:szCs w:val="14"/>
        <w:lang w:val="fr-CH"/>
      </w:rPr>
      <w:t xml:space="preserve"> place l’infrastructure informatique d’une petite entreprise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67152D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359A4"/>
    <w:multiLevelType w:val="hybridMultilevel"/>
    <w:tmpl w:val="623C0846"/>
    <w:lvl w:ilvl="0" w:tplc="100C0011">
      <w:start w:val="1"/>
      <w:numFmt w:val="decimal"/>
      <w:lvlText w:val="%1)"/>
      <w:lvlJc w:val="left"/>
      <w:pPr>
        <w:ind w:left="787" w:hanging="360"/>
      </w:pPr>
    </w:lvl>
    <w:lvl w:ilvl="1" w:tplc="100C0019" w:tentative="1">
      <w:start w:val="1"/>
      <w:numFmt w:val="lowerLetter"/>
      <w:lvlText w:val="%2."/>
      <w:lvlJc w:val="left"/>
      <w:pPr>
        <w:ind w:left="1507" w:hanging="360"/>
      </w:pPr>
    </w:lvl>
    <w:lvl w:ilvl="2" w:tplc="100C001B" w:tentative="1">
      <w:start w:val="1"/>
      <w:numFmt w:val="lowerRoman"/>
      <w:lvlText w:val="%3."/>
      <w:lvlJc w:val="right"/>
      <w:pPr>
        <w:ind w:left="2227" w:hanging="180"/>
      </w:pPr>
    </w:lvl>
    <w:lvl w:ilvl="3" w:tplc="100C000F" w:tentative="1">
      <w:start w:val="1"/>
      <w:numFmt w:val="decimal"/>
      <w:lvlText w:val="%4."/>
      <w:lvlJc w:val="left"/>
      <w:pPr>
        <w:ind w:left="2947" w:hanging="360"/>
      </w:pPr>
    </w:lvl>
    <w:lvl w:ilvl="4" w:tplc="100C0019" w:tentative="1">
      <w:start w:val="1"/>
      <w:numFmt w:val="lowerLetter"/>
      <w:lvlText w:val="%5."/>
      <w:lvlJc w:val="left"/>
      <w:pPr>
        <w:ind w:left="3667" w:hanging="360"/>
      </w:pPr>
    </w:lvl>
    <w:lvl w:ilvl="5" w:tplc="100C001B" w:tentative="1">
      <w:start w:val="1"/>
      <w:numFmt w:val="lowerRoman"/>
      <w:lvlText w:val="%6."/>
      <w:lvlJc w:val="right"/>
      <w:pPr>
        <w:ind w:left="4387" w:hanging="180"/>
      </w:pPr>
    </w:lvl>
    <w:lvl w:ilvl="6" w:tplc="100C000F" w:tentative="1">
      <w:start w:val="1"/>
      <w:numFmt w:val="decimal"/>
      <w:lvlText w:val="%7."/>
      <w:lvlJc w:val="left"/>
      <w:pPr>
        <w:ind w:left="5107" w:hanging="360"/>
      </w:pPr>
    </w:lvl>
    <w:lvl w:ilvl="7" w:tplc="100C0019" w:tentative="1">
      <w:start w:val="1"/>
      <w:numFmt w:val="lowerLetter"/>
      <w:lvlText w:val="%8."/>
      <w:lvlJc w:val="left"/>
      <w:pPr>
        <w:ind w:left="5827" w:hanging="360"/>
      </w:pPr>
    </w:lvl>
    <w:lvl w:ilvl="8" w:tplc="100C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" w15:restartNumberingAfterBreak="0">
    <w:nsid w:val="0F3D5378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80322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3398E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4141C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E4E20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77688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B355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31B3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60D73"/>
    <w:multiLevelType w:val="hybridMultilevel"/>
    <w:tmpl w:val="5D48248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062B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B29AC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05D91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A15643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52C94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957B7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96BD9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B3F7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60BB7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51289D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F3D7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7F52A7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71F09"/>
    <w:multiLevelType w:val="hybridMultilevel"/>
    <w:tmpl w:val="71B830A0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203786">
    <w:abstractNumId w:val="0"/>
  </w:num>
  <w:num w:numId="2" w16cid:durableId="2050687733">
    <w:abstractNumId w:val="1"/>
  </w:num>
  <w:num w:numId="3" w16cid:durableId="1485045779">
    <w:abstractNumId w:val="2"/>
  </w:num>
  <w:num w:numId="4" w16cid:durableId="1961717326">
    <w:abstractNumId w:val="6"/>
  </w:num>
  <w:num w:numId="5" w16cid:durableId="730614227">
    <w:abstractNumId w:val="14"/>
  </w:num>
  <w:num w:numId="6" w16cid:durableId="1753820143">
    <w:abstractNumId w:val="20"/>
  </w:num>
  <w:num w:numId="7" w16cid:durableId="1001002545">
    <w:abstractNumId w:val="13"/>
  </w:num>
  <w:num w:numId="8" w16cid:durableId="2076199029">
    <w:abstractNumId w:val="24"/>
  </w:num>
  <w:num w:numId="9" w16cid:durableId="1544518472">
    <w:abstractNumId w:val="11"/>
  </w:num>
  <w:num w:numId="10" w16cid:durableId="1203859446">
    <w:abstractNumId w:val="9"/>
  </w:num>
  <w:num w:numId="11" w16cid:durableId="1895506449">
    <w:abstractNumId w:val="3"/>
  </w:num>
  <w:num w:numId="12" w16cid:durableId="1746994887">
    <w:abstractNumId w:val="21"/>
  </w:num>
  <w:num w:numId="13" w16cid:durableId="1860971532">
    <w:abstractNumId w:val="12"/>
  </w:num>
  <w:num w:numId="14" w16cid:durableId="1207136229">
    <w:abstractNumId w:val="23"/>
  </w:num>
  <w:num w:numId="15" w16cid:durableId="541601170">
    <w:abstractNumId w:val="4"/>
  </w:num>
  <w:num w:numId="16" w16cid:durableId="1768114694">
    <w:abstractNumId w:val="19"/>
  </w:num>
  <w:num w:numId="17" w16cid:durableId="11345409">
    <w:abstractNumId w:val="18"/>
  </w:num>
  <w:num w:numId="18" w16cid:durableId="2059012579">
    <w:abstractNumId w:val="22"/>
  </w:num>
  <w:num w:numId="19" w16cid:durableId="663242828">
    <w:abstractNumId w:val="26"/>
  </w:num>
  <w:num w:numId="20" w16cid:durableId="1725178061">
    <w:abstractNumId w:val="25"/>
  </w:num>
  <w:num w:numId="21" w16cid:durableId="1123690187">
    <w:abstractNumId w:val="5"/>
  </w:num>
  <w:num w:numId="22" w16cid:durableId="1810898108">
    <w:abstractNumId w:val="16"/>
  </w:num>
  <w:num w:numId="23" w16cid:durableId="209734020">
    <w:abstractNumId w:val="17"/>
  </w:num>
  <w:num w:numId="24" w16cid:durableId="1973898258">
    <w:abstractNumId w:val="15"/>
  </w:num>
  <w:num w:numId="25" w16cid:durableId="720906218">
    <w:abstractNumId w:val="7"/>
  </w:num>
  <w:num w:numId="26" w16cid:durableId="1838688934">
    <w:abstractNumId w:val="10"/>
  </w:num>
  <w:num w:numId="27" w16cid:durableId="1984851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C49"/>
    <w:rsid w:val="000402DB"/>
    <w:rsid w:val="000C6895"/>
    <w:rsid w:val="0012356C"/>
    <w:rsid w:val="00137A75"/>
    <w:rsid w:val="00253CFB"/>
    <w:rsid w:val="002C5FDC"/>
    <w:rsid w:val="00372CCF"/>
    <w:rsid w:val="00380C49"/>
    <w:rsid w:val="0043608F"/>
    <w:rsid w:val="005F125F"/>
    <w:rsid w:val="00607979"/>
    <w:rsid w:val="00646C1C"/>
    <w:rsid w:val="006819A7"/>
    <w:rsid w:val="00696B02"/>
    <w:rsid w:val="006E5D30"/>
    <w:rsid w:val="00710D84"/>
    <w:rsid w:val="00775763"/>
    <w:rsid w:val="007D746A"/>
    <w:rsid w:val="0082282C"/>
    <w:rsid w:val="0085575F"/>
    <w:rsid w:val="008770BF"/>
    <w:rsid w:val="00897BE4"/>
    <w:rsid w:val="009516F7"/>
    <w:rsid w:val="0095614E"/>
    <w:rsid w:val="009D770C"/>
    <w:rsid w:val="00AB5530"/>
    <w:rsid w:val="00B139DF"/>
    <w:rsid w:val="00B532D8"/>
    <w:rsid w:val="00B72956"/>
    <w:rsid w:val="00B77BCE"/>
    <w:rsid w:val="00BC1100"/>
    <w:rsid w:val="00BC681F"/>
    <w:rsid w:val="00CA7D73"/>
    <w:rsid w:val="00D11F81"/>
    <w:rsid w:val="00D30F06"/>
    <w:rsid w:val="00D92817"/>
    <w:rsid w:val="00D946BD"/>
    <w:rsid w:val="00DD316C"/>
    <w:rsid w:val="00EA78C7"/>
    <w:rsid w:val="00ED6E92"/>
    <w:rsid w:val="00F2681B"/>
    <w:rsid w:val="00F64A1D"/>
    <w:rsid w:val="00F6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oNotEmbedSmartTags/>
  <w:decimalSymbol w:val="."/>
  <w:listSeparator w:val=","/>
  <w14:docId w14:val="1008EFA8"/>
  <w15:chartTrackingRefBased/>
  <w15:docId w15:val="{370188CE-D0B6-4E29-8DBE-8FD80A6F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B02"/>
    <w:pPr>
      <w:suppressAutoHyphens/>
    </w:pPr>
    <w:rPr>
      <w:kern w:val="1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licepardfaut1">
    <w:name w:val="Police par défaut1"/>
  </w:style>
  <w:style w:type="character" w:customStyle="1" w:styleId="Policepardfaut2">
    <w:name w:val="Police par défaut2"/>
  </w:style>
  <w:style w:type="character" w:customStyle="1" w:styleId="Numrodepage1">
    <w:name w:val="Numéro de page1"/>
  </w:style>
  <w:style w:type="character" w:styleId="Hyperlink">
    <w:name w:val="Hyperlink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paragraph" w:customStyle="1" w:styleId="Titre2">
    <w:name w:val="Titre2"/>
    <w:basedOn w:val="Normal"/>
    <w:next w:val="BodyText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re1">
    <w:name w:val="Titre1"/>
    <w:basedOn w:val="Normal"/>
    <w:next w:val="BodyText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Paragraphedeliste1">
    <w:name w:val="Paragraphe de liste1"/>
    <w:basedOn w:val="Normal"/>
    <w:pPr>
      <w:ind w:left="720"/>
    </w:pPr>
  </w:style>
  <w:style w:type="paragraph" w:styleId="NormalWeb">
    <w:name w:val="Normal (Web)"/>
    <w:basedOn w:val="Normal"/>
    <w:pPr>
      <w:spacing w:before="144" w:after="144"/>
    </w:pPr>
    <w:rPr>
      <w:lang w:val="fr-CH"/>
    </w:rPr>
  </w:style>
  <w:style w:type="paragraph" w:styleId="ListParagraph">
    <w:name w:val="List Paragraph"/>
    <w:basedOn w:val="Normal"/>
    <w:qFormat/>
    <w:pPr>
      <w:ind w:left="7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02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402DB"/>
    <w:rPr>
      <w:rFonts w:ascii="Segoe UI" w:hAnsi="Segoe UI" w:cs="Segoe UI"/>
      <w:kern w:val="1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681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5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807E-D578-4FD0-A455-C8FB57C27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6</Pages>
  <Words>713</Words>
  <Characters>3689</Characters>
  <Application>Microsoft Office Word</Application>
  <DocSecurity>0</DocSecurity>
  <Lines>409</Lines>
  <Paragraphs>157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hello</vt:lpstr>
      <vt:lpstr>hello</vt:lpstr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Alex</dc:creator>
  <cp:keywords/>
  <cp:lastModifiedBy>Godel Loré</cp:lastModifiedBy>
  <cp:revision>23</cp:revision>
  <cp:lastPrinted>2015-03-13T09:24:00Z</cp:lastPrinted>
  <dcterms:created xsi:type="dcterms:W3CDTF">2015-03-13T09:24:00Z</dcterms:created>
  <dcterms:modified xsi:type="dcterms:W3CDTF">2025-10-08T07:45:00Z</dcterms:modified>
</cp:coreProperties>
</file>