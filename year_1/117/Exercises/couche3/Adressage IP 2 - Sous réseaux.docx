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A63A43" w14:textId="034D4C3D" w:rsidR="00F2681B" w:rsidRDefault="00CA7D73">
      <w:pPr>
        <w:ind w:right="-110"/>
        <w:jc w:val="center"/>
        <w:rPr>
          <w:rFonts w:ascii="Arial" w:hAnsi="Arial" w:cs="Arial"/>
          <w:sz w:val="28"/>
          <w:szCs w:val="28"/>
          <w:lang w:val="fr-FR"/>
        </w:rPr>
      </w:pPr>
      <w:r>
        <w:rPr>
          <w:rFonts w:ascii="Arial" w:hAnsi="Arial" w:cs="Arial"/>
          <w:sz w:val="28"/>
          <w:szCs w:val="28"/>
          <w:lang w:val="fr-FR"/>
        </w:rPr>
        <w:t>Adressage IP</w:t>
      </w:r>
      <w:r w:rsidR="006819A7">
        <w:rPr>
          <w:rFonts w:ascii="Arial" w:hAnsi="Arial" w:cs="Arial"/>
          <w:sz w:val="28"/>
          <w:szCs w:val="28"/>
          <w:lang w:val="fr-FR"/>
        </w:rPr>
        <w:t xml:space="preserve"> – </w:t>
      </w:r>
      <w:r w:rsidR="000C6895">
        <w:rPr>
          <w:rFonts w:ascii="Arial" w:hAnsi="Arial" w:cs="Arial"/>
          <w:sz w:val="28"/>
          <w:szCs w:val="28"/>
          <w:lang w:val="fr-FR"/>
        </w:rPr>
        <w:t>Sous réseaux</w:t>
      </w:r>
    </w:p>
    <w:p w14:paraId="7315DDD3" w14:textId="77777777" w:rsidR="00F2681B" w:rsidRDefault="00F2681B">
      <w:pPr>
        <w:rPr>
          <w:rFonts w:ascii="Arial" w:hAnsi="Arial" w:cs="Arial"/>
          <w:lang w:val="fr-CH"/>
        </w:rPr>
      </w:pPr>
    </w:p>
    <w:p w14:paraId="28EBDE6A" w14:textId="77777777" w:rsidR="00F2681B" w:rsidRDefault="00F2681B">
      <w:pPr>
        <w:rPr>
          <w:rFonts w:ascii="Arial" w:hAnsi="Arial" w:cs="Arial"/>
          <w:lang w:val="fr-CH"/>
        </w:rPr>
      </w:pPr>
    </w:p>
    <w:p w14:paraId="616BD780" w14:textId="77777777" w:rsidR="009516F7" w:rsidRDefault="009516F7" w:rsidP="009516F7">
      <w:pPr>
        <w:rPr>
          <w:rFonts w:ascii="Arial" w:hAnsi="Arial" w:cs="Arial"/>
          <w:i/>
          <w:kern w:val="2"/>
          <w:u w:val="single"/>
          <w:lang w:val="fr-CH"/>
        </w:rPr>
      </w:pPr>
      <w:r>
        <w:rPr>
          <w:rFonts w:ascii="Arial" w:hAnsi="Arial" w:cs="Arial"/>
          <w:i/>
          <w:u w:val="single"/>
          <w:lang w:val="fr-CH"/>
        </w:rPr>
        <w:t>Objectifs</w:t>
      </w:r>
      <w:r>
        <w:rPr>
          <w:rFonts w:ascii="Arial" w:eastAsia="Arial" w:hAnsi="Arial" w:cs="Arial"/>
          <w:i/>
          <w:u w:val="single"/>
          <w:lang w:val="fr-CH"/>
        </w:rPr>
        <w:t xml:space="preserve"> </w:t>
      </w:r>
      <w:r>
        <w:rPr>
          <w:rFonts w:ascii="Arial" w:hAnsi="Arial" w:cs="Arial"/>
          <w:i/>
          <w:u w:val="single"/>
          <w:lang w:val="fr-CH"/>
        </w:rPr>
        <w:t>de</w:t>
      </w:r>
      <w:r>
        <w:rPr>
          <w:rFonts w:ascii="Arial" w:eastAsia="Arial" w:hAnsi="Arial" w:cs="Arial"/>
          <w:i/>
          <w:u w:val="single"/>
          <w:lang w:val="fr-CH"/>
        </w:rPr>
        <w:t xml:space="preserve"> </w:t>
      </w:r>
      <w:r>
        <w:rPr>
          <w:rFonts w:ascii="Arial" w:hAnsi="Arial" w:cs="Arial"/>
          <w:i/>
          <w:u w:val="single"/>
          <w:lang w:val="fr-CH"/>
        </w:rPr>
        <w:t>cet</w:t>
      </w:r>
      <w:r>
        <w:rPr>
          <w:rFonts w:ascii="Arial" w:eastAsia="Arial" w:hAnsi="Arial" w:cs="Arial"/>
          <w:i/>
          <w:u w:val="single"/>
          <w:lang w:val="fr-CH"/>
        </w:rPr>
        <w:t xml:space="preserve"> </w:t>
      </w:r>
      <w:r>
        <w:rPr>
          <w:rFonts w:ascii="Arial" w:hAnsi="Arial" w:cs="Arial"/>
          <w:i/>
          <w:u w:val="single"/>
          <w:lang w:val="fr-CH"/>
        </w:rPr>
        <w:t>exercice</w:t>
      </w:r>
    </w:p>
    <w:p w14:paraId="01373E64" w14:textId="77777777" w:rsidR="009516F7" w:rsidRDefault="009516F7" w:rsidP="009516F7">
      <w:pPr>
        <w:rPr>
          <w:rFonts w:ascii="Arial" w:hAnsi="Arial" w:cs="Arial"/>
          <w:lang w:val="fr-CH"/>
        </w:rPr>
      </w:pPr>
    </w:p>
    <w:p w14:paraId="3F614397" w14:textId="77777777" w:rsidR="009516F7" w:rsidRDefault="009516F7" w:rsidP="009516F7">
      <w:pPr>
        <w:rPr>
          <w:rFonts w:ascii="Arial" w:eastAsia="Arial" w:hAnsi="Arial" w:cs="Arial"/>
          <w:i/>
          <w:lang w:val="fr-CH"/>
        </w:rPr>
      </w:pPr>
      <w:r>
        <w:rPr>
          <w:rFonts w:ascii="Arial" w:hAnsi="Arial" w:cs="Arial"/>
          <w:i/>
          <w:lang w:val="fr-CH"/>
        </w:rPr>
        <w:t>A</w:t>
      </w:r>
      <w:r>
        <w:rPr>
          <w:rFonts w:ascii="Arial" w:eastAsia="Arial" w:hAnsi="Arial" w:cs="Arial"/>
          <w:i/>
          <w:lang w:val="fr-CH"/>
        </w:rPr>
        <w:t xml:space="preserve"> </w:t>
      </w:r>
      <w:r>
        <w:rPr>
          <w:rFonts w:ascii="Arial" w:hAnsi="Arial" w:cs="Arial"/>
          <w:i/>
          <w:lang w:val="fr-CH"/>
        </w:rPr>
        <w:t>la</w:t>
      </w:r>
      <w:r>
        <w:rPr>
          <w:rFonts w:ascii="Arial" w:eastAsia="Arial" w:hAnsi="Arial" w:cs="Arial"/>
          <w:i/>
          <w:lang w:val="fr-CH"/>
        </w:rPr>
        <w:t xml:space="preserve"> </w:t>
      </w:r>
      <w:r>
        <w:rPr>
          <w:rFonts w:ascii="Arial" w:hAnsi="Arial" w:cs="Arial"/>
          <w:i/>
          <w:lang w:val="fr-CH"/>
        </w:rPr>
        <w:t>fin</w:t>
      </w:r>
      <w:r>
        <w:rPr>
          <w:rFonts w:ascii="Arial" w:eastAsia="Arial" w:hAnsi="Arial" w:cs="Arial"/>
          <w:i/>
          <w:lang w:val="fr-CH"/>
        </w:rPr>
        <w:t xml:space="preserve"> </w:t>
      </w:r>
      <w:r>
        <w:rPr>
          <w:rFonts w:ascii="Arial" w:hAnsi="Arial" w:cs="Arial"/>
          <w:i/>
          <w:lang w:val="fr-CH"/>
        </w:rPr>
        <w:t>de</w:t>
      </w:r>
      <w:r>
        <w:rPr>
          <w:rFonts w:ascii="Arial" w:eastAsia="Arial" w:hAnsi="Arial" w:cs="Arial"/>
          <w:i/>
          <w:lang w:val="fr-CH"/>
        </w:rPr>
        <w:t xml:space="preserve"> </w:t>
      </w:r>
      <w:r>
        <w:rPr>
          <w:rFonts w:ascii="Arial" w:hAnsi="Arial" w:cs="Arial"/>
          <w:i/>
          <w:lang w:val="fr-CH"/>
        </w:rPr>
        <w:t>cet</w:t>
      </w:r>
      <w:r>
        <w:rPr>
          <w:rFonts w:ascii="Arial" w:eastAsia="Arial" w:hAnsi="Arial" w:cs="Arial"/>
          <w:i/>
          <w:lang w:val="fr-CH"/>
        </w:rPr>
        <w:t xml:space="preserve"> </w:t>
      </w:r>
      <w:r>
        <w:rPr>
          <w:rFonts w:ascii="Arial" w:hAnsi="Arial" w:cs="Arial"/>
          <w:i/>
          <w:lang w:val="fr-CH"/>
        </w:rPr>
        <w:t>exercice,</w:t>
      </w:r>
      <w:r>
        <w:rPr>
          <w:rFonts w:ascii="Arial" w:eastAsia="Arial" w:hAnsi="Arial" w:cs="Arial"/>
          <w:i/>
          <w:lang w:val="fr-CH"/>
        </w:rPr>
        <w:t xml:space="preserve"> </w:t>
      </w:r>
      <w:r>
        <w:rPr>
          <w:rFonts w:ascii="Arial" w:hAnsi="Arial" w:cs="Arial"/>
          <w:i/>
          <w:lang w:val="fr-CH"/>
        </w:rPr>
        <w:t>l</w:t>
      </w:r>
      <w:r>
        <w:rPr>
          <w:rFonts w:ascii="Arial" w:eastAsia="Arial" w:hAnsi="Arial" w:cs="Arial"/>
          <w:i/>
          <w:lang w:val="fr-CH"/>
        </w:rPr>
        <w:t>’</w:t>
      </w:r>
      <w:r>
        <w:rPr>
          <w:rFonts w:ascii="Arial" w:hAnsi="Arial" w:cs="Arial"/>
          <w:i/>
          <w:lang w:val="fr-CH"/>
        </w:rPr>
        <w:t>apprenti</w:t>
      </w:r>
      <w:r>
        <w:rPr>
          <w:rFonts w:ascii="Arial" w:eastAsia="Arial" w:hAnsi="Arial" w:cs="Arial"/>
          <w:i/>
          <w:lang w:val="fr-CH"/>
        </w:rPr>
        <w:t xml:space="preserve"> </w:t>
      </w:r>
      <w:r>
        <w:rPr>
          <w:rFonts w:ascii="Arial" w:hAnsi="Arial" w:cs="Arial"/>
          <w:i/>
          <w:lang w:val="fr-CH"/>
        </w:rPr>
        <w:t>doit</w:t>
      </w:r>
      <w:r>
        <w:rPr>
          <w:rFonts w:ascii="Arial" w:eastAsia="Arial" w:hAnsi="Arial" w:cs="Arial"/>
          <w:i/>
          <w:lang w:val="fr-CH"/>
        </w:rPr>
        <w:t xml:space="preserve"> </w:t>
      </w:r>
      <w:r>
        <w:rPr>
          <w:rFonts w:ascii="Arial" w:hAnsi="Arial" w:cs="Arial"/>
          <w:i/>
          <w:lang w:val="fr-CH"/>
        </w:rPr>
        <w:t>être</w:t>
      </w:r>
      <w:r>
        <w:rPr>
          <w:rFonts w:ascii="Arial" w:eastAsia="Arial" w:hAnsi="Arial" w:cs="Arial"/>
          <w:i/>
          <w:lang w:val="fr-CH"/>
        </w:rPr>
        <w:t xml:space="preserve"> </w:t>
      </w:r>
      <w:r>
        <w:rPr>
          <w:rFonts w:ascii="Arial" w:hAnsi="Arial" w:cs="Arial"/>
          <w:i/>
          <w:lang w:val="fr-CH"/>
        </w:rPr>
        <w:t>capable</w:t>
      </w:r>
      <w:r>
        <w:rPr>
          <w:rFonts w:ascii="Arial" w:eastAsia="Arial" w:hAnsi="Arial" w:cs="Arial"/>
          <w:i/>
          <w:lang w:val="fr-CH"/>
        </w:rPr>
        <w:t xml:space="preserve"> </w:t>
      </w:r>
      <w:r>
        <w:rPr>
          <w:rFonts w:ascii="Arial" w:hAnsi="Arial" w:cs="Arial"/>
          <w:i/>
          <w:lang w:val="fr-CH"/>
        </w:rPr>
        <w:t>de</w:t>
      </w:r>
      <w:r>
        <w:rPr>
          <w:rFonts w:ascii="Arial" w:eastAsia="Arial" w:hAnsi="Arial" w:cs="Arial"/>
          <w:i/>
          <w:lang w:val="fr-CH"/>
        </w:rPr>
        <w:t>…</w:t>
      </w:r>
    </w:p>
    <w:p w14:paraId="116AD9B7" w14:textId="77777777" w:rsidR="009516F7" w:rsidRDefault="009516F7" w:rsidP="009516F7">
      <w:pPr>
        <w:rPr>
          <w:rFonts w:ascii="Arial" w:hAnsi="Arial" w:cs="Arial"/>
          <w:i/>
          <w:lang w:val="fr-CH"/>
        </w:rPr>
      </w:pPr>
    </w:p>
    <w:p w14:paraId="4B2F08F6" w14:textId="3A1152E6" w:rsidR="009516F7" w:rsidRDefault="009516F7" w:rsidP="009516F7">
      <w:pPr>
        <w:ind w:right="-110"/>
        <w:rPr>
          <w:rFonts w:ascii="Arial" w:hAnsi="Arial" w:cs="Arial"/>
          <w:i/>
          <w:lang w:val="fr-CH"/>
        </w:rPr>
      </w:pPr>
      <w:r>
        <w:rPr>
          <w:rFonts w:ascii="Arial" w:eastAsia="Arial" w:hAnsi="Arial" w:cs="Arial"/>
          <w:i/>
          <w:lang w:val="fr-CH"/>
        </w:rPr>
        <w:t xml:space="preserve">… </w:t>
      </w:r>
      <w:r w:rsidR="008770BF">
        <w:rPr>
          <w:rFonts w:ascii="Arial" w:eastAsia="Arial" w:hAnsi="Arial" w:cs="Arial"/>
          <w:i/>
          <w:lang w:val="fr-CH"/>
        </w:rPr>
        <w:t>Déterminez les nombres de sous réseaux et d’hôtes par sous réseaux</w:t>
      </w:r>
    </w:p>
    <w:p w14:paraId="61197D3D" w14:textId="1C79D04E" w:rsidR="009516F7" w:rsidRDefault="009516F7" w:rsidP="000C6895">
      <w:pPr>
        <w:ind w:right="-110"/>
        <w:rPr>
          <w:rFonts w:ascii="Arial" w:eastAsia="Arial" w:hAnsi="Arial" w:cs="Arial"/>
          <w:i/>
          <w:lang w:val="fr-CH"/>
        </w:rPr>
      </w:pPr>
      <w:r>
        <w:rPr>
          <w:rFonts w:ascii="Arial" w:eastAsia="Arial" w:hAnsi="Arial" w:cs="Arial"/>
          <w:i/>
          <w:lang w:val="fr-CH"/>
        </w:rPr>
        <w:t xml:space="preserve">… </w:t>
      </w:r>
      <w:r w:rsidR="008770BF">
        <w:rPr>
          <w:rFonts w:ascii="Arial" w:eastAsia="Arial" w:hAnsi="Arial" w:cs="Arial"/>
          <w:i/>
          <w:lang w:val="fr-CH"/>
        </w:rPr>
        <w:t>Déterminez les premières et dernières adresses d’un sous réseau</w:t>
      </w:r>
    </w:p>
    <w:p w14:paraId="4D7BABC7" w14:textId="267DBDA9" w:rsidR="008770BF" w:rsidRDefault="008770BF" w:rsidP="000C6895">
      <w:pPr>
        <w:ind w:right="-110"/>
        <w:rPr>
          <w:rFonts w:ascii="Arial" w:eastAsia="Arial" w:hAnsi="Arial" w:cs="Arial"/>
          <w:i/>
          <w:lang w:val="fr-CH"/>
        </w:rPr>
      </w:pPr>
      <w:r>
        <w:rPr>
          <w:rFonts w:ascii="Arial" w:eastAsia="Arial" w:hAnsi="Arial" w:cs="Arial"/>
          <w:i/>
          <w:lang w:val="fr-CH"/>
        </w:rPr>
        <w:t>… Déterminez l’adresse de broadcast d’un sous réseau</w:t>
      </w:r>
    </w:p>
    <w:p w14:paraId="6AA3BC5A" w14:textId="0CB863A0" w:rsidR="008770BF" w:rsidRDefault="008770BF" w:rsidP="000C6895">
      <w:pPr>
        <w:ind w:right="-110"/>
        <w:rPr>
          <w:rFonts w:ascii="Arial" w:eastAsia="Arial" w:hAnsi="Arial" w:cs="Arial"/>
          <w:i/>
          <w:lang w:val="fr-CH"/>
        </w:rPr>
      </w:pPr>
      <w:r>
        <w:rPr>
          <w:rFonts w:ascii="Arial" w:eastAsia="Arial" w:hAnsi="Arial" w:cs="Arial"/>
          <w:i/>
          <w:lang w:val="fr-CH"/>
        </w:rPr>
        <w:t>… Concevoir un plan d’adressage avec des sous réseaux</w:t>
      </w:r>
    </w:p>
    <w:p w14:paraId="23F51877" w14:textId="2D229A99" w:rsidR="008770BF" w:rsidRDefault="008770BF" w:rsidP="000C6895">
      <w:pPr>
        <w:ind w:right="-110"/>
        <w:rPr>
          <w:rFonts w:ascii="Arial" w:eastAsia="Arial" w:hAnsi="Arial" w:cs="Arial"/>
          <w:i/>
          <w:lang w:val="fr-CH"/>
        </w:rPr>
      </w:pPr>
    </w:p>
    <w:p w14:paraId="2391A8F0" w14:textId="2BEA8613" w:rsidR="008770BF" w:rsidRDefault="008770BF" w:rsidP="000C6895">
      <w:pPr>
        <w:ind w:right="-110"/>
        <w:rPr>
          <w:rFonts w:ascii="Arial" w:hAnsi="Arial" w:cs="Arial"/>
          <w:i/>
          <w:lang w:val="fr-CH"/>
        </w:rPr>
      </w:pPr>
      <w:r>
        <w:rPr>
          <w:rFonts w:ascii="Arial" w:eastAsia="Arial" w:hAnsi="Arial" w:cs="Arial"/>
          <w:i/>
          <w:lang w:val="fr-CH"/>
        </w:rPr>
        <w:t>Remarque : dans ce module, nous ne calculons que des sous réseaux /16 et /24</w:t>
      </w:r>
    </w:p>
    <w:p w14:paraId="29E66FD8" w14:textId="77777777" w:rsidR="009516F7" w:rsidRDefault="009516F7" w:rsidP="009516F7">
      <w:pPr>
        <w:ind w:right="-110"/>
        <w:rPr>
          <w:rFonts w:ascii="Arial" w:hAnsi="Arial" w:cs="Arial"/>
          <w:i/>
          <w:lang w:val="fr-CH"/>
        </w:rPr>
      </w:pPr>
    </w:p>
    <w:p w14:paraId="4ACFD481" w14:textId="77777777" w:rsidR="00F2681B" w:rsidRDefault="00F2681B">
      <w:pPr>
        <w:jc w:val="both"/>
        <w:rPr>
          <w:rFonts w:ascii="Arial" w:hAnsi="Arial" w:cs="Arial"/>
          <w:i/>
          <w:lang w:val="fr-CH"/>
        </w:rPr>
      </w:pPr>
    </w:p>
    <w:p w14:paraId="2218425D" w14:textId="77777777" w:rsidR="00F2681B" w:rsidRDefault="00F2681B">
      <w:pPr>
        <w:jc w:val="both"/>
        <w:rPr>
          <w:rFonts w:ascii="Arial" w:hAnsi="Arial" w:cs="Arial"/>
          <w:u w:val="single"/>
          <w:lang w:val="fr-CH"/>
        </w:rPr>
      </w:pPr>
    </w:p>
    <w:p w14:paraId="53EC537E" w14:textId="77777777" w:rsidR="00F2681B" w:rsidRDefault="00F2681B">
      <w:pPr>
        <w:jc w:val="both"/>
        <w:rPr>
          <w:rFonts w:ascii="Arial" w:hAnsi="Arial" w:cs="Arial"/>
          <w:lang w:val="fr-CH"/>
        </w:rPr>
      </w:pPr>
    </w:p>
    <w:p w14:paraId="19FD0A1C" w14:textId="6155E420" w:rsidR="00BC1100" w:rsidRDefault="00BC1100" w:rsidP="00BC1100">
      <w:pPr>
        <w:suppressAutoHyphens w:val="0"/>
        <w:autoSpaceDE w:val="0"/>
        <w:autoSpaceDN w:val="0"/>
        <w:adjustRightInd w:val="0"/>
        <w:rPr>
          <w:rFonts w:ascii="Times-Bold" w:hAnsi="Times-Bold" w:cs="Times-Bold"/>
          <w:b/>
          <w:bCs/>
          <w:color w:val="000000"/>
          <w:kern w:val="0"/>
          <w:lang w:val="fr-CH" w:eastAsia="fr-CH"/>
        </w:rPr>
      </w:pPr>
      <w:r>
        <w:rPr>
          <w:rFonts w:ascii="Times-Bold" w:hAnsi="Times-Bold" w:cs="Times-Bold"/>
          <w:b/>
          <w:bCs/>
          <w:color w:val="000000"/>
          <w:kern w:val="0"/>
          <w:lang w:val="fr-CH" w:eastAsia="fr-CH"/>
        </w:rPr>
        <w:t>Exercice 1 – Calcul du nombre de sous-réseau</w:t>
      </w:r>
      <w:r w:rsidR="00EA78C7">
        <w:rPr>
          <w:rFonts w:ascii="Times-Bold" w:hAnsi="Times-Bold" w:cs="Times-Bold"/>
          <w:b/>
          <w:bCs/>
          <w:color w:val="000000"/>
          <w:kern w:val="0"/>
          <w:lang w:val="fr-CH" w:eastAsia="fr-CH"/>
        </w:rPr>
        <w:t>x</w:t>
      </w:r>
      <w:r>
        <w:rPr>
          <w:rFonts w:ascii="Times-Bold" w:hAnsi="Times-Bold" w:cs="Times-Bold"/>
          <w:b/>
          <w:bCs/>
          <w:color w:val="000000"/>
          <w:kern w:val="0"/>
          <w:lang w:val="fr-CH" w:eastAsia="fr-CH"/>
        </w:rPr>
        <w:t>.</w:t>
      </w:r>
    </w:p>
    <w:p w14:paraId="21B74D12" w14:textId="67C08FB4" w:rsidR="00BC1100" w:rsidRDefault="00BC1100" w:rsidP="00BC1100">
      <w:pPr>
        <w:suppressAutoHyphens w:val="0"/>
        <w:autoSpaceDE w:val="0"/>
        <w:autoSpaceDN w:val="0"/>
        <w:adjustRightInd w:val="0"/>
        <w:rPr>
          <w:rFonts w:ascii="Times-Roman" w:hAnsi="Times-Roman" w:cs="Times-Roman"/>
          <w:color w:val="000000"/>
          <w:kern w:val="0"/>
          <w:lang w:val="fr-CH" w:eastAsia="fr-CH"/>
        </w:rPr>
      </w:pPr>
      <w:r>
        <w:rPr>
          <w:rFonts w:ascii="Times-Roman" w:hAnsi="Times-Roman" w:cs="Times-Roman"/>
          <w:color w:val="000000"/>
          <w:kern w:val="0"/>
          <w:lang w:val="fr-CH" w:eastAsia="fr-CH"/>
        </w:rPr>
        <w:t>A partir d</w:t>
      </w:r>
      <w:r w:rsidR="00EA78C7">
        <w:rPr>
          <w:rFonts w:ascii="Times-Roman" w:hAnsi="Times-Roman" w:cs="Times-Roman"/>
          <w:color w:val="000000"/>
          <w:kern w:val="0"/>
          <w:lang w:val="fr-CH" w:eastAsia="fr-CH"/>
        </w:rPr>
        <w:t xml:space="preserve">u sous </w:t>
      </w:r>
      <w:r>
        <w:rPr>
          <w:rFonts w:ascii="Times-Roman" w:hAnsi="Times-Roman" w:cs="Times-Roman"/>
          <w:color w:val="000000"/>
          <w:kern w:val="0"/>
          <w:lang w:val="fr-CH" w:eastAsia="fr-CH"/>
        </w:rPr>
        <w:t>réseau</w:t>
      </w:r>
      <w:r w:rsidR="00EA78C7">
        <w:rPr>
          <w:rFonts w:ascii="Times-Roman" w:hAnsi="Times-Roman" w:cs="Times-Roman"/>
          <w:color w:val="000000"/>
          <w:kern w:val="0"/>
          <w:lang w:val="fr-CH" w:eastAsia="fr-CH"/>
        </w:rPr>
        <w:t xml:space="preserve"> et de son masque, déterminez le nombre de sous réseaux disponibles.</w:t>
      </w:r>
    </w:p>
    <w:p w14:paraId="58F9A630" w14:textId="77777777" w:rsidR="00EA78C7" w:rsidRDefault="00EA78C7" w:rsidP="00BC1100">
      <w:pPr>
        <w:suppressAutoHyphens w:val="0"/>
        <w:autoSpaceDE w:val="0"/>
        <w:autoSpaceDN w:val="0"/>
        <w:adjustRightInd w:val="0"/>
        <w:rPr>
          <w:rFonts w:ascii="Times-Roman" w:hAnsi="Times-Roman" w:cs="Times-Roman"/>
          <w:color w:val="000000"/>
          <w:kern w:val="0"/>
          <w:lang w:val="fr-CH" w:eastAsia="fr-CH"/>
        </w:rPr>
      </w:pPr>
    </w:p>
    <w:p w14:paraId="6555A1A9" w14:textId="20E89681" w:rsidR="00EA78C7" w:rsidRDefault="00EA78C7" w:rsidP="00BC1100">
      <w:pPr>
        <w:numPr>
          <w:ilvl w:val="0"/>
          <w:numId w:val="14"/>
        </w:numPr>
        <w:suppressAutoHyphens w:val="0"/>
        <w:autoSpaceDE w:val="0"/>
        <w:autoSpaceDN w:val="0"/>
        <w:adjustRightInd w:val="0"/>
        <w:rPr>
          <w:rFonts w:ascii="Times-Roman" w:hAnsi="Times-Roman" w:cs="Times-Roman"/>
          <w:color w:val="000000"/>
          <w:kern w:val="0"/>
          <w:lang w:val="fr-CH" w:eastAsia="fr-CH"/>
        </w:rPr>
      </w:pPr>
      <w:r>
        <w:rPr>
          <w:rFonts w:ascii="Times-Roman" w:hAnsi="Times-Roman" w:cs="Times-Roman"/>
          <w:color w:val="000000"/>
          <w:kern w:val="0"/>
          <w:lang w:val="fr-CH" w:eastAsia="fr-CH"/>
        </w:rPr>
        <w:t xml:space="preserve">Sous </w:t>
      </w:r>
      <w:r w:rsidR="00BC1100">
        <w:rPr>
          <w:rFonts w:ascii="Times-Roman" w:hAnsi="Times-Roman" w:cs="Times-Roman"/>
          <w:color w:val="000000"/>
          <w:kern w:val="0"/>
          <w:lang w:val="fr-CH" w:eastAsia="fr-CH"/>
        </w:rPr>
        <w:t xml:space="preserve">réseau : 148.25.0.0 </w:t>
      </w:r>
      <w:r>
        <w:rPr>
          <w:rFonts w:ascii="Times-Roman" w:hAnsi="Times-Roman" w:cs="Times-Roman"/>
          <w:color w:val="000000"/>
          <w:kern w:val="0"/>
          <w:lang w:val="fr-CH" w:eastAsia="fr-CH"/>
        </w:rPr>
        <w:tab/>
      </w:r>
      <w:r>
        <w:rPr>
          <w:rFonts w:ascii="Times-Roman" w:hAnsi="Times-Roman" w:cs="Times-Roman"/>
          <w:color w:val="000000"/>
          <w:kern w:val="0"/>
          <w:lang w:val="fr-CH" w:eastAsia="fr-CH"/>
        </w:rPr>
        <w:tab/>
        <w:t>255.255.255.0</w:t>
      </w:r>
    </w:p>
    <w:p w14:paraId="50EE16BC" w14:textId="15E29DA5" w:rsidR="00EA78C7" w:rsidRDefault="00EA78C7" w:rsidP="00BC1100">
      <w:pPr>
        <w:numPr>
          <w:ilvl w:val="0"/>
          <w:numId w:val="14"/>
        </w:numPr>
        <w:suppressAutoHyphens w:val="0"/>
        <w:autoSpaceDE w:val="0"/>
        <w:autoSpaceDN w:val="0"/>
        <w:adjustRightInd w:val="0"/>
        <w:rPr>
          <w:rFonts w:ascii="Times-Roman" w:hAnsi="Times-Roman" w:cs="Times-Roman"/>
          <w:color w:val="000000"/>
          <w:kern w:val="0"/>
          <w:lang w:val="fr-CH" w:eastAsia="fr-CH"/>
        </w:rPr>
      </w:pPr>
      <w:r w:rsidRPr="00EA78C7">
        <w:rPr>
          <w:rFonts w:ascii="Times-Roman" w:hAnsi="Times-Roman" w:cs="Times-Roman"/>
          <w:color w:val="000000"/>
          <w:kern w:val="0"/>
          <w:lang w:val="fr-CH" w:eastAsia="fr-CH"/>
        </w:rPr>
        <w:t xml:space="preserve">Sous </w:t>
      </w:r>
      <w:r w:rsidR="00BC1100" w:rsidRPr="00EA78C7">
        <w:rPr>
          <w:rFonts w:ascii="Times-Roman" w:hAnsi="Times-Roman" w:cs="Times-Roman"/>
          <w:color w:val="000000"/>
          <w:kern w:val="0"/>
          <w:lang w:val="fr-CH" w:eastAsia="fr-CH"/>
        </w:rPr>
        <w:t xml:space="preserve">réseau : 19.63.24.0 </w:t>
      </w:r>
      <w:r w:rsidRPr="00EA78C7">
        <w:rPr>
          <w:rFonts w:ascii="Times-Roman" w:hAnsi="Times-Roman" w:cs="Times-Roman"/>
          <w:color w:val="000000"/>
          <w:kern w:val="0"/>
          <w:lang w:val="fr-CH" w:eastAsia="fr-CH"/>
        </w:rPr>
        <w:tab/>
      </w:r>
      <w:r>
        <w:rPr>
          <w:rFonts w:ascii="Times-Roman" w:hAnsi="Times-Roman" w:cs="Times-Roman"/>
          <w:color w:val="000000"/>
          <w:kern w:val="0"/>
          <w:lang w:val="fr-CH" w:eastAsia="fr-CH"/>
        </w:rPr>
        <w:tab/>
      </w:r>
      <w:r w:rsidRPr="00EA78C7">
        <w:rPr>
          <w:rFonts w:ascii="Times-Roman" w:hAnsi="Times-Roman" w:cs="Times-Roman"/>
          <w:color w:val="000000"/>
          <w:kern w:val="0"/>
          <w:lang w:val="fr-CH" w:eastAsia="fr-CH"/>
        </w:rPr>
        <w:t>255.255.255.0</w:t>
      </w:r>
    </w:p>
    <w:p w14:paraId="349DD985" w14:textId="31C6810F" w:rsidR="00EA78C7" w:rsidRDefault="00EA78C7" w:rsidP="00BC1100">
      <w:pPr>
        <w:numPr>
          <w:ilvl w:val="0"/>
          <w:numId w:val="14"/>
        </w:numPr>
        <w:suppressAutoHyphens w:val="0"/>
        <w:autoSpaceDE w:val="0"/>
        <w:autoSpaceDN w:val="0"/>
        <w:adjustRightInd w:val="0"/>
        <w:rPr>
          <w:rFonts w:ascii="Times-Roman" w:hAnsi="Times-Roman" w:cs="Times-Roman"/>
          <w:color w:val="000000"/>
          <w:kern w:val="0"/>
          <w:lang w:val="fr-CH" w:eastAsia="fr-CH"/>
        </w:rPr>
      </w:pPr>
      <w:r w:rsidRPr="00EA78C7">
        <w:rPr>
          <w:rFonts w:ascii="Times-Roman" w:hAnsi="Times-Roman" w:cs="Times-Roman"/>
          <w:color w:val="000000"/>
          <w:kern w:val="0"/>
          <w:lang w:val="fr-CH" w:eastAsia="fr-CH"/>
        </w:rPr>
        <w:t xml:space="preserve">Sous </w:t>
      </w:r>
      <w:r w:rsidR="00BC1100" w:rsidRPr="00EA78C7">
        <w:rPr>
          <w:rFonts w:ascii="Times-Roman" w:hAnsi="Times-Roman" w:cs="Times-Roman"/>
          <w:color w:val="000000"/>
          <w:kern w:val="0"/>
          <w:lang w:val="fr-CH" w:eastAsia="fr-CH"/>
        </w:rPr>
        <w:t>réseau : 10.</w:t>
      </w:r>
      <w:r w:rsidRPr="00EA78C7">
        <w:rPr>
          <w:rFonts w:ascii="Times-Roman" w:hAnsi="Times-Roman" w:cs="Times-Roman"/>
          <w:color w:val="000000"/>
          <w:kern w:val="0"/>
          <w:lang w:val="fr-CH" w:eastAsia="fr-CH"/>
        </w:rPr>
        <w:t>1</w:t>
      </w:r>
      <w:r w:rsidR="00BC1100" w:rsidRPr="00EA78C7">
        <w:rPr>
          <w:rFonts w:ascii="Times-Roman" w:hAnsi="Times-Roman" w:cs="Times-Roman"/>
          <w:color w:val="000000"/>
          <w:kern w:val="0"/>
          <w:lang w:val="fr-CH" w:eastAsia="fr-CH"/>
        </w:rPr>
        <w:t xml:space="preserve">0.0.0 </w:t>
      </w:r>
      <w:r w:rsidRPr="00EA78C7">
        <w:rPr>
          <w:rFonts w:ascii="Times-Roman" w:hAnsi="Times-Roman" w:cs="Times-Roman"/>
          <w:color w:val="000000"/>
          <w:kern w:val="0"/>
          <w:lang w:val="fr-CH" w:eastAsia="fr-CH"/>
        </w:rPr>
        <w:tab/>
      </w:r>
      <w:r>
        <w:rPr>
          <w:rFonts w:ascii="Times-Roman" w:hAnsi="Times-Roman" w:cs="Times-Roman"/>
          <w:color w:val="000000"/>
          <w:kern w:val="0"/>
          <w:lang w:val="fr-CH" w:eastAsia="fr-CH"/>
        </w:rPr>
        <w:tab/>
      </w:r>
      <w:r w:rsidRPr="00EA78C7">
        <w:rPr>
          <w:rFonts w:ascii="Times-Roman" w:hAnsi="Times-Roman" w:cs="Times-Roman"/>
          <w:color w:val="000000"/>
          <w:kern w:val="0"/>
          <w:lang w:val="fr-CH" w:eastAsia="fr-CH"/>
        </w:rPr>
        <w:t>255.255.0.0</w:t>
      </w:r>
    </w:p>
    <w:p w14:paraId="6E7BABFB" w14:textId="2751E62E" w:rsidR="00EA78C7" w:rsidRDefault="00EA78C7" w:rsidP="00BC1100">
      <w:pPr>
        <w:numPr>
          <w:ilvl w:val="0"/>
          <w:numId w:val="14"/>
        </w:numPr>
        <w:suppressAutoHyphens w:val="0"/>
        <w:autoSpaceDE w:val="0"/>
        <w:autoSpaceDN w:val="0"/>
        <w:adjustRightInd w:val="0"/>
        <w:rPr>
          <w:rFonts w:ascii="Times-Roman" w:hAnsi="Times-Roman" w:cs="Times-Roman"/>
          <w:color w:val="000000"/>
          <w:kern w:val="0"/>
          <w:lang w:val="fr-CH" w:eastAsia="fr-CH"/>
        </w:rPr>
      </w:pPr>
      <w:r w:rsidRPr="00EA78C7">
        <w:rPr>
          <w:rFonts w:ascii="Times-Roman" w:hAnsi="Times-Roman" w:cs="Times-Roman"/>
          <w:color w:val="000000"/>
          <w:kern w:val="0"/>
          <w:lang w:val="fr-CH" w:eastAsia="fr-CH"/>
        </w:rPr>
        <w:t>Sous</w:t>
      </w:r>
      <w:r w:rsidR="00BC1100" w:rsidRPr="00EA78C7">
        <w:rPr>
          <w:rFonts w:ascii="Times-Roman" w:hAnsi="Times-Roman" w:cs="Times-Roman"/>
          <w:color w:val="000000"/>
          <w:kern w:val="0"/>
          <w:lang w:val="fr-CH" w:eastAsia="fr-CH"/>
        </w:rPr>
        <w:t xml:space="preserve"> réseau : 1</w:t>
      </w:r>
      <w:r w:rsidRPr="00EA78C7">
        <w:rPr>
          <w:rFonts w:ascii="Times-Roman" w:hAnsi="Times-Roman" w:cs="Times-Roman"/>
          <w:color w:val="000000"/>
          <w:kern w:val="0"/>
          <w:lang w:val="fr-CH" w:eastAsia="fr-CH"/>
        </w:rPr>
        <w:t>0.10.100.0</w:t>
      </w:r>
      <w:r w:rsidRPr="00EA78C7">
        <w:rPr>
          <w:rFonts w:ascii="Times-Roman" w:hAnsi="Times-Roman" w:cs="Times-Roman"/>
          <w:color w:val="000000"/>
          <w:kern w:val="0"/>
          <w:lang w:val="fr-CH" w:eastAsia="fr-CH"/>
        </w:rPr>
        <w:tab/>
      </w:r>
      <w:r>
        <w:rPr>
          <w:rFonts w:ascii="Times-Roman" w:hAnsi="Times-Roman" w:cs="Times-Roman"/>
          <w:color w:val="000000"/>
          <w:kern w:val="0"/>
          <w:lang w:val="fr-CH" w:eastAsia="fr-CH"/>
        </w:rPr>
        <w:tab/>
      </w:r>
      <w:r w:rsidRPr="00EA78C7">
        <w:rPr>
          <w:rFonts w:ascii="Times-Roman" w:hAnsi="Times-Roman" w:cs="Times-Roman"/>
          <w:color w:val="000000"/>
          <w:kern w:val="0"/>
          <w:lang w:val="fr-CH" w:eastAsia="fr-CH"/>
        </w:rPr>
        <w:t>255.255.255.0</w:t>
      </w:r>
    </w:p>
    <w:p w14:paraId="7D243A45" w14:textId="3FFBCE2F" w:rsidR="00BC1100" w:rsidRPr="00EA78C7" w:rsidRDefault="00EA78C7" w:rsidP="00BC1100">
      <w:pPr>
        <w:numPr>
          <w:ilvl w:val="0"/>
          <w:numId w:val="14"/>
        </w:numPr>
        <w:suppressAutoHyphens w:val="0"/>
        <w:autoSpaceDE w:val="0"/>
        <w:autoSpaceDN w:val="0"/>
        <w:adjustRightInd w:val="0"/>
        <w:rPr>
          <w:rFonts w:ascii="Times-Roman" w:hAnsi="Times-Roman" w:cs="Times-Roman"/>
          <w:color w:val="000000"/>
          <w:kern w:val="0"/>
          <w:lang w:val="fr-CH" w:eastAsia="fr-CH"/>
        </w:rPr>
      </w:pPr>
      <w:r w:rsidRPr="00EA78C7">
        <w:rPr>
          <w:rFonts w:ascii="Times-Roman" w:hAnsi="Times-Roman" w:cs="Times-Roman"/>
          <w:color w:val="000000"/>
          <w:kern w:val="0"/>
          <w:lang w:val="fr-CH" w:eastAsia="fr-CH"/>
        </w:rPr>
        <w:t xml:space="preserve">Sous </w:t>
      </w:r>
      <w:r w:rsidR="00BC1100" w:rsidRPr="00EA78C7">
        <w:rPr>
          <w:rFonts w:ascii="Times-Roman" w:hAnsi="Times-Roman" w:cs="Times-Roman"/>
          <w:color w:val="000000"/>
          <w:kern w:val="0"/>
          <w:lang w:val="fr-CH" w:eastAsia="fr-CH"/>
        </w:rPr>
        <w:t xml:space="preserve">réseau : </w:t>
      </w:r>
      <w:r w:rsidRPr="00EA78C7">
        <w:rPr>
          <w:rFonts w:ascii="Times-Roman" w:hAnsi="Times-Roman" w:cs="Times-Roman"/>
          <w:color w:val="000000"/>
          <w:kern w:val="0"/>
          <w:lang w:val="fr-CH" w:eastAsia="fr-CH"/>
        </w:rPr>
        <w:t xml:space="preserve">172.16.1.0   </w:t>
      </w:r>
      <w:r w:rsidRPr="00EA78C7">
        <w:rPr>
          <w:rFonts w:ascii="Times-Roman" w:hAnsi="Times-Roman" w:cs="Times-Roman"/>
          <w:color w:val="000000"/>
          <w:kern w:val="0"/>
          <w:lang w:val="fr-CH" w:eastAsia="fr-CH"/>
        </w:rPr>
        <w:tab/>
      </w:r>
      <w:r w:rsidR="00137A75">
        <w:rPr>
          <w:rFonts w:ascii="Times-Roman" w:hAnsi="Times-Roman" w:cs="Times-Roman"/>
          <w:color w:val="000000"/>
          <w:kern w:val="0"/>
          <w:lang w:val="fr-CH" w:eastAsia="fr-CH"/>
        </w:rPr>
        <w:tab/>
      </w:r>
      <w:r w:rsidRPr="00EA78C7">
        <w:rPr>
          <w:rFonts w:ascii="Times-Roman" w:hAnsi="Times-Roman" w:cs="Times-Roman"/>
          <w:color w:val="000000"/>
          <w:kern w:val="0"/>
          <w:lang w:val="fr-CH" w:eastAsia="fr-CH"/>
        </w:rPr>
        <w:t>255.255.255.0</w:t>
      </w:r>
    </w:p>
    <w:p w14:paraId="024ACA94" w14:textId="77777777" w:rsidR="00EA78C7" w:rsidRDefault="00EA78C7" w:rsidP="00BC1100">
      <w:pPr>
        <w:suppressAutoHyphens w:val="0"/>
        <w:autoSpaceDE w:val="0"/>
        <w:autoSpaceDN w:val="0"/>
        <w:adjustRightInd w:val="0"/>
        <w:rPr>
          <w:rFonts w:ascii="Times-Bold" w:hAnsi="Times-Bold" w:cs="Times-Bold"/>
          <w:b/>
          <w:bCs/>
          <w:color w:val="000000"/>
          <w:kern w:val="0"/>
          <w:lang w:val="fr-CH" w:eastAsia="fr-CH"/>
        </w:rPr>
      </w:pPr>
    </w:p>
    <w:p w14:paraId="52E86D5F" w14:textId="68224CB3" w:rsidR="00BC1100" w:rsidRDefault="00F64A1D" w:rsidP="00EA78C7">
      <w:pPr>
        <w:suppressAutoHyphens w:val="0"/>
        <w:autoSpaceDE w:val="0"/>
        <w:autoSpaceDN w:val="0"/>
        <w:adjustRightInd w:val="0"/>
        <w:rPr>
          <w:rFonts w:ascii="Times-Roman" w:hAnsi="Times-Roman" w:cs="Times-Roman"/>
          <w:color w:val="000000"/>
          <w:kern w:val="0"/>
          <w:lang w:val="fr-CH" w:eastAsia="fr-CH"/>
        </w:rPr>
      </w:pPr>
      <w:r>
        <w:rPr>
          <w:rFonts w:ascii="Times-Roman" w:hAnsi="Times-Roman" w:cs="Times-Roman"/>
          <w:color w:val="000000"/>
          <w:kern w:val="0"/>
          <w:lang w:val="fr-CH" w:eastAsia="fr-CH"/>
        </w:rPr>
        <w:t>Solution :</w:t>
      </w:r>
    </w:p>
    <w:p w14:paraId="3B95DD3A" w14:textId="52BEE903" w:rsidR="00F64A1D" w:rsidRDefault="00F64A1D" w:rsidP="00F64A1D">
      <w:pPr>
        <w:numPr>
          <w:ilvl w:val="0"/>
          <w:numId w:val="24"/>
        </w:numPr>
        <w:suppressAutoHyphens w:val="0"/>
        <w:autoSpaceDE w:val="0"/>
        <w:autoSpaceDN w:val="0"/>
        <w:adjustRightInd w:val="0"/>
        <w:rPr>
          <w:rFonts w:ascii="Times-Roman" w:hAnsi="Times-Roman" w:cs="Times-Roman"/>
          <w:color w:val="000000"/>
          <w:kern w:val="0"/>
          <w:lang w:val="fr-CH" w:eastAsia="fr-CH"/>
        </w:rPr>
      </w:pPr>
      <w:r>
        <w:rPr>
          <w:rFonts w:ascii="Times-Roman" w:hAnsi="Times-Roman" w:cs="Times-Roman"/>
          <w:color w:val="000000"/>
          <w:kern w:val="0"/>
          <w:lang w:val="fr-CH" w:eastAsia="fr-CH"/>
        </w:rPr>
        <w:t>_____________</w:t>
      </w:r>
    </w:p>
    <w:p w14:paraId="3F2B2895" w14:textId="77777777" w:rsidR="00F64A1D" w:rsidRDefault="00F64A1D" w:rsidP="00F64A1D">
      <w:pPr>
        <w:suppressAutoHyphens w:val="0"/>
        <w:autoSpaceDE w:val="0"/>
        <w:autoSpaceDN w:val="0"/>
        <w:adjustRightInd w:val="0"/>
        <w:ind w:left="720"/>
        <w:rPr>
          <w:rFonts w:ascii="Times-Roman" w:hAnsi="Times-Roman" w:cs="Times-Roman"/>
          <w:color w:val="000000"/>
          <w:kern w:val="0"/>
          <w:lang w:val="fr-CH" w:eastAsia="fr-CH"/>
        </w:rPr>
      </w:pPr>
    </w:p>
    <w:p w14:paraId="41F4401E" w14:textId="77777777" w:rsidR="00F64A1D" w:rsidRDefault="00F64A1D" w:rsidP="00F64A1D">
      <w:pPr>
        <w:numPr>
          <w:ilvl w:val="0"/>
          <w:numId w:val="24"/>
        </w:numPr>
        <w:suppressAutoHyphens w:val="0"/>
        <w:autoSpaceDE w:val="0"/>
        <w:autoSpaceDN w:val="0"/>
        <w:adjustRightInd w:val="0"/>
        <w:rPr>
          <w:rFonts w:ascii="Times-Roman" w:hAnsi="Times-Roman" w:cs="Times-Roman"/>
          <w:color w:val="000000"/>
          <w:kern w:val="0"/>
          <w:lang w:val="fr-CH" w:eastAsia="fr-CH"/>
        </w:rPr>
      </w:pPr>
      <w:r>
        <w:rPr>
          <w:rFonts w:ascii="Times-Roman" w:hAnsi="Times-Roman" w:cs="Times-Roman"/>
          <w:color w:val="000000"/>
          <w:kern w:val="0"/>
          <w:lang w:val="fr-CH" w:eastAsia="fr-CH"/>
        </w:rPr>
        <w:t>_____________</w:t>
      </w:r>
    </w:p>
    <w:p w14:paraId="4E3BF7A0" w14:textId="77777777" w:rsidR="00F64A1D" w:rsidRDefault="00F64A1D" w:rsidP="00F64A1D">
      <w:pPr>
        <w:suppressAutoHyphens w:val="0"/>
        <w:autoSpaceDE w:val="0"/>
        <w:autoSpaceDN w:val="0"/>
        <w:adjustRightInd w:val="0"/>
        <w:rPr>
          <w:rFonts w:ascii="Times-Roman" w:hAnsi="Times-Roman" w:cs="Times-Roman"/>
          <w:color w:val="000000"/>
          <w:kern w:val="0"/>
          <w:lang w:val="fr-CH" w:eastAsia="fr-CH"/>
        </w:rPr>
      </w:pPr>
    </w:p>
    <w:p w14:paraId="60A60FA8" w14:textId="77777777" w:rsidR="00F64A1D" w:rsidRDefault="00F64A1D" w:rsidP="00F64A1D">
      <w:pPr>
        <w:numPr>
          <w:ilvl w:val="0"/>
          <w:numId w:val="24"/>
        </w:numPr>
        <w:suppressAutoHyphens w:val="0"/>
        <w:autoSpaceDE w:val="0"/>
        <w:autoSpaceDN w:val="0"/>
        <w:adjustRightInd w:val="0"/>
        <w:rPr>
          <w:rFonts w:ascii="Times-Roman" w:hAnsi="Times-Roman" w:cs="Times-Roman"/>
          <w:color w:val="000000"/>
          <w:kern w:val="0"/>
          <w:lang w:val="fr-CH" w:eastAsia="fr-CH"/>
        </w:rPr>
      </w:pPr>
      <w:r>
        <w:rPr>
          <w:rFonts w:ascii="Times-Roman" w:hAnsi="Times-Roman" w:cs="Times-Roman"/>
          <w:color w:val="000000"/>
          <w:kern w:val="0"/>
          <w:lang w:val="fr-CH" w:eastAsia="fr-CH"/>
        </w:rPr>
        <w:t>_____________</w:t>
      </w:r>
    </w:p>
    <w:p w14:paraId="6BD879F1" w14:textId="77777777" w:rsidR="00F64A1D" w:rsidRDefault="00F64A1D" w:rsidP="00F64A1D">
      <w:pPr>
        <w:suppressAutoHyphens w:val="0"/>
        <w:autoSpaceDE w:val="0"/>
        <w:autoSpaceDN w:val="0"/>
        <w:adjustRightInd w:val="0"/>
        <w:rPr>
          <w:rFonts w:ascii="Times-Roman" w:hAnsi="Times-Roman" w:cs="Times-Roman"/>
          <w:color w:val="000000"/>
          <w:kern w:val="0"/>
          <w:lang w:val="fr-CH" w:eastAsia="fr-CH"/>
        </w:rPr>
      </w:pPr>
    </w:p>
    <w:p w14:paraId="4BFD932A" w14:textId="77777777" w:rsidR="00F64A1D" w:rsidRDefault="00F64A1D" w:rsidP="00F64A1D">
      <w:pPr>
        <w:numPr>
          <w:ilvl w:val="0"/>
          <w:numId w:val="24"/>
        </w:numPr>
        <w:suppressAutoHyphens w:val="0"/>
        <w:autoSpaceDE w:val="0"/>
        <w:autoSpaceDN w:val="0"/>
        <w:adjustRightInd w:val="0"/>
        <w:rPr>
          <w:rFonts w:ascii="Times-Roman" w:hAnsi="Times-Roman" w:cs="Times-Roman"/>
          <w:color w:val="000000"/>
          <w:kern w:val="0"/>
          <w:lang w:val="fr-CH" w:eastAsia="fr-CH"/>
        </w:rPr>
      </w:pPr>
      <w:r>
        <w:rPr>
          <w:rFonts w:ascii="Times-Roman" w:hAnsi="Times-Roman" w:cs="Times-Roman"/>
          <w:color w:val="000000"/>
          <w:kern w:val="0"/>
          <w:lang w:val="fr-CH" w:eastAsia="fr-CH"/>
        </w:rPr>
        <w:t>_____________</w:t>
      </w:r>
    </w:p>
    <w:p w14:paraId="08AA29BF" w14:textId="77777777" w:rsidR="00F64A1D" w:rsidRDefault="00F64A1D" w:rsidP="00F64A1D">
      <w:pPr>
        <w:suppressAutoHyphens w:val="0"/>
        <w:autoSpaceDE w:val="0"/>
        <w:autoSpaceDN w:val="0"/>
        <w:adjustRightInd w:val="0"/>
        <w:rPr>
          <w:rFonts w:ascii="Times-Roman" w:hAnsi="Times-Roman" w:cs="Times-Roman"/>
          <w:color w:val="000000"/>
          <w:kern w:val="0"/>
          <w:lang w:val="fr-CH" w:eastAsia="fr-CH"/>
        </w:rPr>
      </w:pPr>
    </w:p>
    <w:p w14:paraId="530BC4CF" w14:textId="77777777" w:rsidR="00F64A1D" w:rsidRDefault="00F64A1D" w:rsidP="00F64A1D">
      <w:pPr>
        <w:numPr>
          <w:ilvl w:val="0"/>
          <w:numId w:val="24"/>
        </w:numPr>
        <w:suppressAutoHyphens w:val="0"/>
        <w:autoSpaceDE w:val="0"/>
        <w:autoSpaceDN w:val="0"/>
        <w:adjustRightInd w:val="0"/>
        <w:rPr>
          <w:rFonts w:ascii="Times-Roman" w:hAnsi="Times-Roman" w:cs="Times-Roman"/>
          <w:color w:val="000000"/>
          <w:kern w:val="0"/>
          <w:lang w:val="fr-CH" w:eastAsia="fr-CH"/>
        </w:rPr>
      </w:pPr>
      <w:r>
        <w:rPr>
          <w:rFonts w:ascii="Times-Roman" w:hAnsi="Times-Roman" w:cs="Times-Roman"/>
          <w:color w:val="000000"/>
          <w:kern w:val="0"/>
          <w:lang w:val="fr-CH" w:eastAsia="fr-CH"/>
        </w:rPr>
        <w:t>_____________</w:t>
      </w:r>
    </w:p>
    <w:p w14:paraId="79627F69" w14:textId="77777777" w:rsidR="00F64A1D" w:rsidRPr="00F64A1D" w:rsidRDefault="00F64A1D" w:rsidP="00F64A1D">
      <w:pPr>
        <w:suppressAutoHyphens w:val="0"/>
        <w:autoSpaceDE w:val="0"/>
        <w:autoSpaceDN w:val="0"/>
        <w:adjustRightInd w:val="0"/>
        <w:ind w:left="360"/>
        <w:rPr>
          <w:rFonts w:ascii="Times-Roman" w:hAnsi="Times-Roman" w:cs="Times-Roman"/>
          <w:color w:val="000000"/>
          <w:kern w:val="0"/>
          <w:lang w:val="fr-CH" w:eastAsia="fr-CH"/>
        </w:rPr>
      </w:pPr>
    </w:p>
    <w:p w14:paraId="3CBD0668" w14:textId="77777777" w:rsidR="006E5D30" w:rsidRDefault="006E5D30" w:rsidP="00EA78C7">
      <w:pPr>
        <w:suppressAutoHyphens w:val="0"/>
        <w:autoSpaceDE w:val="0"/>
        <w:autoSpaceDN w:val="0"/>
        <w:adjustRightInd w:val="0"/>
        <w:rPr>
          <w:rFonts w:ascii="Times-Roman" w:hAnsi="Times-Roman" w:cs="Times-Roman"/>
          <w:color w:val="000000"/>
          <w:kern w:val="0"/>
          <w:lang w:val="fr-CH" w:eastAsia="fr-CH"/>
        </w:rPr>
      </w:pPr>
    </w:p>
    <w:p w14:paraId="6215ED99" w14:textId="77777777" w:rsidR="006E5D30" w:rsidRDefault="006E5D30" w:rsidP="00EA78C7">
      <w:pPr>
        <w:suppressAutoHyphens w:val="0"/>
        <w:autoSpaceDE w:val="0"/>
        <w:autoSpaceDN w:val="0"/>
        <w:adjustRightInd w:val="0"/>
        <w:rPr>
          <w:rFonts w:ascii="Times-Roman" w:hAnsi="Times-Roman" w:cs="Times-Roman"/>
          <w:color w:val="000000"/>
          <w:kern w:val="0"/>
          <w:lang w:val="fr-CH" w:eastAsia="fr-CH"/>
        </w:rPr>
      </w:pPr>
    </w:p>
    <w:p w14:paraId="06826CAE" w14:textId="2063BE6A" w:rsidR="006E5D30" w:rsidRDefault="00F64A1D" w:rsidP="006E5D30">
      <w:pPr>
        <w:suppressAutoHyphens w:val="0"/>
        <w:autoSpaceDE w:val="0"/>
        <w:autoSpaceDN w:val="0"/>
        <w:adjustRightInd w:val="0"/>
        <w:rPr>
          <w:rFonts w:ascii="Times-Bold" w:hAnsi="Times-Bold" w:cs="Times-Bold"/>
          <w:b/>
          <w:bCs/>
          <w:color w:val="000000"/>
          <w:kern w:val="0"/>
          <w:lang w:val="fr-CH" w:eastAsia="fr-CH"/>
        </w:rPr>
      </w:pPr>
      <w:r>
        <w:rPr>
          <w:rFonts w:ascii="Times-Bold" w:hAnsi="Times-Bold" w:cs="Times-Bold"/>
          <w:b/>
          <w:bCs/>
          <w:color w:val="000000"/>
          <w:kern w:val="0"/>
          <w:lang w:val="fr-CH" w:eastAsia="fr-CH"/>
        </w:rPr>
        <w:br w:type="page"/>
      </w:r>
      <w:r w:rsidR="006E5D30">
        <w:rPr>
          <w:rFonts w:ascii="Times-Bold" w:hAnsi="Times-Bold" w:cs="Times-Bold"/>
          <w:b/>
          <w:bCs/>
          <w:color w:val="000000"/>
          <w:kern w:val="0"/>
          <w:lang w:val="fr-CH" w:eastAsia="fr-CH"/>
        </w:rPr>
        <w:lastRenderedPageBreak/>
        <w:t>Exercice 2 – Calcul du nombre d’hôtes disponibles par sous-réseaux.</w:t>
      </w:r>
    </w:p>
    <w:p w14:paraId="54901079" w14:textId="05FBB7FD" w:rsidR="006E5D30" w:rsidRDefault="006E5D30" w:rsidP="006E5D30">
      <w:pPr>
        <w:suppressAutoHyphens w:val="0"/>
        <w:autoSpaceDE w:val="0"/>
        <w:autoSpaceDN w:val="0"/>
        <w:adjustRightInd w:val="0"/>
        <w:rPr>
          <w:rFonts w:ascii="Times-Roman" w:hAnsi="Times-Roman" w:cs="Times-Roman"/>
          <w:color w:val="000000"/>
          <w:kern w:val="0"/>
          <w:lang w:val="fr-CH" w:eastAsia="fr-CH"/>
        </w:rPr>
      </w:pPr>
      <w:r>
        <w:rPr>
          <w:rFonts w:ascii="Times-Roman" w:hAnsi="Times-Roman" w:cs="Times-Roman"/>
          <w:color w:val="000000"/>
          <w:kern w:val="0"/>
          <w:lang w:val="fr-CH" w:eastAsia="fr-CH"/>
        </w:rPr>
        <w:t>A partir du sous réseau et de son masque, déterminez le nombre d’hôtes disponibles par sous réseaux.</w:t>
      </w:r>
    </w:p>
    <w:p w14:paraId="35D4D3D0" w14:textId="77777777" w:rsidR="006E5D30" w:rsidRDefault="006E5D30" w:rsidP="006E5D30">
      <w:pPr>
        <w:suppressAutoHyphens w:val="0"/>
        <w:autoSpaceDE w:val="0"/>
        <w:autoSpaceDN w:val="0"/>
        <w:adjustRightInd w:val="0"/>
        <w:rPr>
          <w:rFonts w:ascii="Times-Roman" w:hAnsi="Times-Roman" w:cs="Times-Roman"/>
          <w:color w:val="000000"/>
          <w:kern w:val="0"/>
          <w:lang w:val="fr-CH" w:eastAsia="fr-CH"/>
        </w:rPr>
      </w:pPr>
    </w:p>
    <w:p w14:paraId="40CEB4F2" w14:textId="77777777" w:rsidR="006E5D30" w:rsidRDefault="006E5D30" w:rsidP="006E5D30">
      <w:pPr>
        <w:numPr>
          <w:ilvl w:val="0"/>
          <w:numId w:val="17"/>
        </w:numPr>
        <w:suppressAutoHyphens w:val="0"/>
        <w:autoSpaceDE w:val="0"/>
        <w:autoSpaceDN w:val="0"/>
        <w:adjustRightInd w:val="0"/>
        <w:rPr>
          <w:rFonts w:ascii="Times-Roman" w:hAnsi="Times-Roman" w:cs="Times-Roman"/>
          <w:color w:val="000000"/>
          <w:kern w:val="0"/>
          <w:lang w:val="fr-CH" w:eastAsia="fr-CH"/>
        </w:rPr>
      </w:pPr>
      <w:r>
        <w:rPr>
          <w:rFonts w:ascii="Times-Roman" w:hAnsi="Times-Roman" w:cs="Times-Roman"/>
          <w:color w:val="000000"/>
          <w:kern w:val="0"/>
          <w:lang w:val="fr-CH" w:eastAsia="fr-CH"/>
        </w:rPr>
        <w:t xml:space="preserve">Sous réseau : 148.25.0.0 </w:t>
      </w:r>
      <w:r>
        <w:rPr>
          <w:rFonts w:ascii="Times-Roman" w:hAnsi="Times-Roman" w:cs="Times-Roman"/>
          <w:color w:val="000000"/>
          <w:kern w:val="0"/>
          <w:lang w:val="fr-CH" w:eastAsia="fr-CH"/>
        </w:rPr>
        <w:tab/>
      </w:r>
      <w:r>
        <w:rPr>
          <w:rFonts w:ascii="Times-Roman" w:hAnsi="Times-Roman" w:cs="Times-Roman"/>
          <w:color w:val="000000"/>
          <w:kern w:val="0"/>
          <w:lang w:val="fr-CH" w:eastAsia="fr-CH"/>
        </w:rPr>
        <w:tab/>
        <w:t>255.255.255.0</w:t>
      </w:r>
    </w:p>
    <w:p w14:paraId="55006E58" w14:textId="77777777" w:rsidR="006E5D30" w:rsidRDefault="006E5D30" w:rsidP="006E5D30">
      <w:pPr>
        <w:numPr>
          <w:ilvl w:val="0"/>
          <w:numId w:val="17"/>
        </w:numPr>
        <w:suppressAutoHyphens w:val="0"/>
        <w:autoSpaceDE w:val="0"/>
        <w:autoSpaceDN w:val="0"/>
        <w:adjustRightInd w:val="0"/>
        <w:rPr>
          <w:rFonts w:ascii="Times-Roman" w:hAnsi="Times-Roman" w:cs="Times-Roman"/>
          <w:color w:val="000000"/>
          <w:kern w:val="0"/>
          <w:lang w:val="fr-CH" w:eastAsia="fr-CH"/>
        </w:rPr>
      </w:pPr>
      <w:r w:rsidRPr="00EA78C7">
        <w:rPr>
          <w:rFonts w:ascii="Times-Roman" w:hAnsi="Times-Roman" w:cs="Times-Roman"/>
          <w:color w:val="000000"/>
          <w:kern w:val="0"/>
          <w:lang w:val="fr-CH" w:eastAsia="fr-CH"/>
        </w:rPr>
        <w:t xml:space="preserve">Sous réseau : 19.63.24.0 </w:t>
      </w:r>
      <w:r w:rsidRPr="00EA78C7">
        <w:rPr>
          <w:rFonts w:ascii="Times-Roman" w:hAnsi="Times-Roman" w:cs="Times-Roman"/>
          <w:color w:val="000000"/>
          <w:kern w:val="0"/>
          <w:lang w:val="fr-CH" w:eastAsia="fr-CH"/>
        </w:rPr>
        <w:tab/>
      </w:r>
      <w:r>
        <w:rPr>
          <w:rFonts w:ascii="Times-Roman" w:hAnsi="Times-Roman" w:cs="Times-Roman"/>
          <w:color w:val="000000"/>
          <w:kern w:val="0"/>
          <w:lang w:val="fr-CH" w:eastAsia="fr-CH"/>
        </w:rPr>
        <w:tab/>
      </w:r>
      <w:r w:rsidRPr="00EA78C7">
        <w:rPr>
          <w:rFonts w:ascii="Times-Roman" w:hAnsi="Times-Roman" w:cs="Times-Roman"/>
          <w:color w:val="000000"/>
          <w:kern w:val="0"/>
          <w:lang w:val="fr-CH" w:eastAsia="fr-CH"/>
        </w:rPr>
        <w:t>255.255.255.0</w:t>
      </w:r>
    </w:p>
    <w:p w14:paraId="0C961C49" w14:textId="77777777" w:rsidR="006E5D30" w:rsidRDefault="006E5D30" w:rsidP="006E5D30">
      <w:pPr>
        <w:numPr>
          <w:ilvl w:val="0"/>
          <w:numId w:val="17"/>
        </w:numPr>
        <w:suppressAutoHyphens w:val="0"/>
        <w:autoSpaceDE w:val="0"/>
        <w:autoSpaceDN w:val="0"/>
        <w:adjustRightInd w:val="0"/>
        <w:rPr>
          <w:rFonts w:ascii="Times-Roman" w:hAnsi="Times-Roman" w:cs="Times-Roman"/>
          <w:color w:val="000000"/>
          <w:kern w:val="0"/>
          <w:lang w:val="fr-CH" w:eastAsia="fr-CH"/>
        </w:rPr>
      </w:pPr>
      <w:r w:rsidRPr="00EA78C7">
        <w:rPr>
          <w:rFonts w:ascii="Times-Roman" w:hAnsi="Times-Roman" w:cs="Times-Roman"/>
          <w:color w:val="000000"/>
          <w:kern w:val="0"/>
          <w:lang w:val="fr-CH" w:eastAsia="fr-CH"/>
        </w:rPr>
        <w:t xml:space="preserve">Sous réseau : 10.10.0.0 </w:t>
      </w:r>
      <w:r w:rsidRPr="00EA78C7">
        <w:rPr>
          <w:rFonts w:ascii="Times-Roman" w:hAnsi="Times-Roman" w:cs="Times-Roman"/>
          <w:color w:val="000000"/>
          <w:kern w:val="0"/>
          <w:lang w:val="fr-CH" w:eastAsia="fr-CH"/>
        </w:rPr>
        <w:tab/>
      </w:r>
      <w:r>
        <w:rPr>
          <w:rFonts w:ascii="Times-Roman" w:hAnsi="Times-Roman" w:cs="Times-Roman"/>
          <w:color w:val="000000"/>
          <w:kern w:val="0"/>
          <w:lang w:val="fr-CH" w:eastAsia="fr-CH"/>
        </w:rPr>
        <w:tab/>
      </w:r>
      <w:r w:rsidRPr="00EA78C7">
        <w:rPr>
          <w:rFonts w:ascii="Times-Roman" w:hAnsi="Times-Roman" w:cs="Times-Roman"/>
          <w:color w:val="000000"/>
          <w:kern w:val="0"/>
          <w:lang w:val="fr-CH" w:eastAsia="fr-CH"/>
        </w:rPr>
        <w:t>255.255.0.0</w:t>
      </w:r>
    </w:p>
    <w:p w14:paraId="75C7C8B9" w14:textId="77777777" w:rsidR="006E5D30" w:rsidRDefault="006E5D30" w:rsidP="006E5D30">
      <w:pPr>
        <w:numPr>
          <w:ilvl w:val="0"/>
          <w:numId w:val="17"/>
        </w:numPr>
        <w:suppressAutoHyphens w:val="0"/>
        <w:autoSpaceDE w:val="0"/>
        <w:autoSpaceDN w:val="0"/>
        <w:adjustRightInd w:val="0"/>
        <w:rPr>
          <w:rFonts w:ascii="Times-Roman" w:hAnsi="Times-Roman" w:cs="Times-Roman"/>
          <w:color w:val="000000"/>
          <w:kern w:val="0"/>
          <w:lang w:val="fr-CH" w:eastAsia="fr-CH"/>
        </w:rPr>
      </w:pPr>
      <w:r w:rsidRPr="00EA78C7">
        <w:rPr>
          <w:rFonts w:ascii="Times-Roman" w:hAnsi="Times-Roman" w:cs="Times-Roman"/>
          <w:color w:val="000000"/>
          <w:kern w:val="0"/>
          <w:lang w:val="fr-CH" w:eastAsia="fr-CH"/>
        </w:rPr>
        <w:t>Sous réseau : 10.10.100.0</w:t>
      </w:r>
      <w:r w:rsidRPr="00EA78C7">
        <w:rPr>
          <w:rFonts w:ascii="Times-Roman" w:hAnsi="Times-Roman" w:cs="Times-Roman"/>
          <w:color w:val="000000"/>
          <w:kern w:val="0"/>
          <w:lang w:val="fr-CH" w:eastAsia="fr-CH"/>
        </w:rPr>
        <w:tab/>
      </w:r>
      <w:r>
        <w:rPr>
          <w:rFonts w:ascii="Times-Roman" w:hAnsi="Times-Roman" w:cs="Times-Roman"/>
          <w:color w:val="000000"/>
          <w:kern w:val="0"/>
          <w:lang w:val="fr-CH" w:eastAsia="fr-CH"/>
        </w:rPr>
        <w:tab/>
      </w:r>
      <w:r w:rsidRPr="00EA78C7">
        <w:rPr>
          <w:rFonts w:ascii="Times-Roman" w:hAnsi="Times-Roman" w:cs="Times-Roman"/>
          <w:color w:val="000000"/>
          <w:kern w:val="0"/>
          <w:lang w:val="fr-CH" w:eastAsia="fr-CH"/>
        </w:rPr>
        <w:t>255.255.255.0</w:t>
      </w:r>
    </w:p>
    <w:p w14:paraId="0C6C67DB" w14:textId="194FEA38" w:rsidR="006E5D30" w:rsidRPr="00EA78C7" w:rsidRDefault="006E5D30" w:rsidP="006E5D30">
      <w:pPr>
        <w:numPr>
          <w:ilvl w:val="0"/>
          <w:numId w:val="17"/>
        </w:numPr>
        <w:suppressAutoHyphens w:val="0"/>
        <w:autoSpaceDE w:val="0"/>
        <w:autoSpaceDN w:val="0"/>
        <w:adjustRightInd w:val="0"/>
        <w:rPr>
          <w:rFonts w:ascii="Times-Roman" w:hAnsi="Times-Roman" w:cs="Times-Roman"/>
          <w:color w:val="000000"/>
          <w:kern w:val="0"/>
          <w:lang w:val="fr-CH" w:eastAsia="fr-CH"/>
        </w:rPr>
      </w:pPr>
      <w:r w:rsidRPr="00EA78C7">
        <w:rPr>
          <w:rFonts w:ascii="Times-Roman" w:hAnsi="Times-Roman" w:cs="Times-Roman"/>
          <w:color w:val="000000"/>
          <w:kern w:val="0"/>
          <w:lang w:val="fr-CH" w:eastAsia="fr-CH"/>
        </w:rPr>
        <w:t xml:space="preserve">Sous réseau : 172.16.1.0   </w:t>
      </w:r>
      <w:r w:rsidRPr="00EA78C7">
        <w:rPr>
          <w:rFonts w:ascii="Times-Roman" w:hAnsi="Times-Roman" w:cs="Times-Roman"/>
          <w:color w:val="000000"/>
          <w:kern w:val="0"/>
          <w:lang w:val="fr-CH" w:eastAsia="fr-CH"/>
        </w:rPr>
        <w:tab/>
      </w:r>
      <w:r w:rsidR="0085575F">
        <w:rPr>
          <w:rFonts w:ascii="Times-Roman" w:hAnsi="Times-Roman" w:cs="Times-Roman"/>
          <w:color w:val="000000"/>
          <w:kern w:val="0"/>
          <w:lang w:val="fr-CH" w:eastAsia="fr-CH"/>
        </w:rPr>
        <w:tab/>
      </w:r>
      <w:r w:rsidRPr="00EA78C7">
        <w:rPr>
          <w:rFonts w:ascii="Times-Roman" w:hAnsi="Times-Roman" w:cs="Times-Roman"/>
          <w:color w:val="000000"/>
          <w:kern w:val="0"/>
          <w:lang w:val="fr-CH" w:eastAsia="fr-CH"/>
        </w:rPr>
        <w:t>255.255.255.0</w:t>
      </w:r>
    </w:p>
    <w:p w14:paraId="35D8FFC5" w14:textId="77777777" w:rsidR="006E5D30" w:rsidRDefault="006E5D30" w:rsidP="006E5D30">
      <w:pPr>
        <w:suppressAutoHyphens w:val="0"/>
        <w:autoSpaceDE w:val="0"/>
        <w:autoSpaceDN w:val="0"/>
        <w:adjustRightInd w:val="0"/>
        <w:rPr>
          <w:rFonts w:ascii="Times-Bold" w:hAnsi="Times-Bold" w:cs="Times-Bold"/>
          <w:b/>
          <w:bCs/>
          <w:color w:val="000000"/>
          <w:kern w:val="0"/>
          <w:lang w:val="fr-CH" w:eastAsia="fr-CH"/>
        </w:rPr>
      </w:pPr>
    </w:p>
    <w:p w14:paraId="2A7C3514" w14:textId="2184D472" w:rsidR="00F64A1D" w:rsidRPr="00F64A1D" w:rsidRDefault="00F64A1D" w:rsidP="006E5D30">
      <w:pPr>
        <w:suppressAutoHyphens w:val="0"/>
        <w:autoSpaceDE w:val="0"/>
        <w:autoSpaceDN w:val="0"/>
        <w:adjustRightInd w:val="0"/>
        <w:rPr>
          <w:rFonts w:ascii="Times-Bold" w:hAnsi="Times-Bold" w:cs="Times-Bold"/>
          <w:b/>
          <w:bCs/>
          <w:kern w:val="0"/>
          <w:lang w:val="fr-CH" w:eastAsia="fr-CH"/>
        </w:rPr>
      </w:pPr>
    </w:p>
    <w:p w14:paraId="0721D5C2" w14:textId="77777777" w:rsidR="00F64A1D" w:rsidRDefault="00F64A1D" w:rsidP="00F64A1D">
      <w:pPr>
        <w:suppressAutoHyphens w:val="0"/>
        <w:autoSpaceDE w:val="0"/>
        <w:autoSpaceDN w:val="0"/>
        <w:adjustRightInd w:val="0"/>
        <w:rPr>
          <w:rFonts w:ascii="Times-Roman" w:hAnsi="Times-Roman" w:cs="Times-Roman"/>
          <w:color w:val="000000"/>
          <w:kern w:val="0"/>
          <w:lang w:val="fr-CH" w:eastAsia="fr-CH"/>
        </w:rPr>
      </w:pPr>
      <w:r>
        <w:rPr>
          <w:rFonts w:ascii="Times-Roman" w:hAnsi="Times-Roman" w:cs="Times-Roman"/>
          <w:color w:val="000000"/>
          <w:kern w:val="0"/>
          <w:lang w:val="fr-CH" w:eastAsia="fr-CH"/>
        </w:rPr>
        <w:t>Solution :</w:t>
      </w:r>
    </w:p>
    <w:p w14:paraId="38122A2D" w14:textId="77777777" w:rsidR="00F64A1D" w:rsidRDefault="00F64A1D" w:rsidP="00F64A1D">
      <w:pPr>
        <w:numPr>
          <w:ilvl w:val="0"/>
          <w:numId w:val="25"/>
        </w:numPr>
        <w:suppressAutoHyphens w:val="0"/>
        <w:autoSpaceDE w:val="0"/>
        <w:autoSpaceDN w:val="0"/>
        <w:adjustRightInd w:val="0"/>
        <w:rPr>
          <w:rFonts w:ascii="Times-Roman" w:hAnsi="Times-Roman" w:cs="Times-Roman"/>
          <w:color w:val="000000"/>
          <w:kern w:val="0"/>
          <w:lang w:val="fr-CH" w:eastAsia="fr-CH"/>
        </w:rPr>
      </w:pPr>
      <w:r>
        <w:rPr>
          <w:rFonts w:ascii="Times-Roman" w:hAnsi="Times-Roman" w:cs="Times-Roman"/>
          <w:color w:val="000000"/>
          <w:kern w:val="0"/>
          <w:lang w:val="fr-CH" w:eastAsia="fr-CH"/>
        </w:rPr>
        <w:t>_____________</w:t>
      </w:r>
    </w:p>
    <w:p w14:paraId="2BE8CAC1" w14:textId="77777777" w:rsidR="00F64A1D" w:rsidRDefault="00F64A1D" w:rsidP="00F64A1D">
      <w:pPr>
        <w:suppressAutoHyphens w:val="0"/>
        <w:autoSpaceDE w:val="0"/>
        <w:autoSpaceDN w:val="0"/>
        <w:adjustRightInd w:val="0"/>
        <w:ind w:left="720"/>
        <w:rPr>
          <w:rFonts w:ascii="Times-Roman" w:hAnsi="Times-Roman" w:cs="Times-Roman"/>
          <w:color w:val="000000"/>
          <w:kern w:val="0"/>
          <w:lang w:val="fr-CH" w:eastAsia="fr-CH"/>
        </w:rPr>
      </w:pPr>
    </w:p>
    <w:p w14:paraId="1CB70FC1" w14:textId="77777777" w:rsidR="00F64A1D" w:rsidRDefault="00F64A1D" w:rsidP="00F64A1D">
      <w:pPr>
        <w:numPr>
          <w:ilvl w:val="0"/>
          <w:numId w:val="25"/>
        </w:numPr>
        <w:suppressAutoHyphens w:val="0"/>
        <w:autoSpaceDE w:val="0"/>
        <w:autoSpaceDN w:val="0"/>
        <w:adjustRightInd w:val="0"/>
        <w:rPr>
          <w:rFonts w:ascii="Times-Roman" w:hAnsi="Times-Roman" w:cs="Times-Roman"/>
          <w:color w:val="000000"/>
          <w:kern w:val="0"/>
          <w:lang w:val="fr-CH" w:eastAsia="fr-CH"/>
        </w:rPr>
      </w:pPr>
      <w:r>
        <w:rPr>
          <w:rFonts w:ascii="Times-Roman" w:hAnsi="Times-Roman" w:cs="Times-Roman"/>
          <w:color w:val="000000"/>
          <w:kern w:val="0"/>
          <w:lang w:val="fr-CH" w:eastAsia="fr-CH"/>
        </w:rPr>
        <w:t>_____________</w:t>
      </w:r>
    </w:p>
    <w:p w14:paraId="35E41716" w14:textId="77777777" w:rsidR="00F64A1D" w:rsidRDefault="00F64A1D" w:rsidP="00F64A1D">
      <w:pPr>
        <w:suppressAutoHyphens w:val="0"/>
        <w:autoSpaceDE w:val="0"/>
        <w:autoSpaceDN w:val="0"/>
        <w:adjustRightInd w:val="0"/>
        <w:rPr>
          <w:rFonts w:ascii="Times-Roman" w:hAnsi="Times-Roman" w:cs="Times-Roman"/>
          <w:color w:val="000000"/>
          <w:kern w:val="0"/>
          <w:lang w:val="fr-CH" w:eastAsia="fr-CH"/>
        </w:rPr>
      </w:pPr>
    </w:p>
    <w:p w14:paraId="0A5674C5" w14:textId="77777777" w:rsidR="00F64A1D" w:rsidRDefault="00F64A1D" w:rsidP="00F64A1D">
      <w:pPr>
        <w:numPr>
          <w:ilvl w:val="0"/>
          <w:numId w:val="25"/>
        </w:numPr>
        <w:suppressAutoHyphens w:val="0"/>
        <w:autoSpaceDE w:val="0"/>
        <w:autoSpaceDN w:val="0"/>
        <w:adjustRightInd w:val="0"/>
        <w:rPr>
          <w:rFonts w:ascii="Times-Roman" w:hAnsi="Times-Roman" w:cs="Times-Roman"/>
          <w:color w:val="000000"/>
          <w:kern w:val="0"/>
          <w:lang w:val="fr-CH" w:eastAsia="fr-CH"/>
        </w:rPr>
      </w:pPr>
      <w:r>
        <w:rPr>
          <w:rFonts w:ascii="Times-Roman" w:hAnsi="Times-Roman" w:cs="Times-Roman"/>
          <w:color w:val="000000"/>
          <w:kern w:val="0"/>
          <w:lang w:val="fr-CH" w:eastAsia="fr-CH"/>
        </w:rPr>
        <w:t>_____________</w:t>
      </w:r>
    </w:p>
    <w:p w14:paraId="31CA71E0" w14:textId="77777777" w:rsidR="00F64A1D" w:rsidRDefault="00F64A1D" w:rsidP="00F64A1D">
      <w:pPr>
        <w:suppressAutoHyphens w:val="0"/>
        <w:autoSpaceDE w:val="0"/>
        <w:autoSpaceDN w:val="0"/>
        <w:adjustRightInd w:val="0"/>
        <w:rPr>
          <w:rFonts w:ascii="Times-Roman" w:hAnsi="Times-Roman" w:cs="Times-Roman"/>
          <w:color w:val="000000"/>
          <w:kern w:val="0"/>
          <w:lang w:val="fr-CH" w:eastAsia="fr-CH"/>
        </w:rPr>
      </w:pPr>
    </w:p>
    <w:p w14:paraId="3E7F5CB7" w14:textId="77777777" w:rsidR="00F64A1D" w:rsidRDefault="00F64A1D" w:rsidP="00F64A1D">
      <w:pPr>
        <w:numPr>
          <w:ilvl w:val="0"/>
          <w:numId w:val="25"/>
        </w:numPr>
        <w:suppressAutoHyphens w:val="0"/>
        <w:autoSpaceDE w:val="0"/>
        <w:autoSpaceDN w:val="0"/>
        <w:adjustRightInd w:val="0"/>
        <w:rPr>
          <w:rFonts w:ascii="Times-Roman" w:hAnsi="Times-Roman" w:cs="Times-Roman"/>
          <w:color w:val="000000"/>
          <w:kern w:val="0"/>
          <w:lang w:val="fr-CH" w:eastAsia="fr-CH"/>
        </w:rPr>
      </w:pPr>
      <w:r>
        <w:rPr>
          <w:rFonts w:ascii="Times-Roman" w:hAnsi="Times-Roman" w:cs="Times-Roman"/>
          <w:color w:val="000000"/>
          <w:kern w:val="0"/>
          <w:lang w:val="fr-CH" w:eastAsia="fr-CH"/>
        </w:rPr>
        <w:t>_____________</w:t>
      </w:r>
    </w:p>
    <w:p w14:paraId="3714B71E" w14:textId="77777777" w:rsidR="00F64A1D" w:rsidRDefault="00F64A1D" w:rsidP="00F64A1D">
      <w:pPr>
        <w:suppressAutoHyphens w:val="0"/>
        <w:autoSpaceDE w:val="0"/>
        <w:autoSpaceDN w:val="0"/>
        <w:adjustRightInd w:val="0"/>
        <w:rPr>
          <w:rFonts w:ascii="Times-Roman" w:hAnsi="Times-Roman" w:cs="Times-Roman"/>
          <w:color w:val="000000"/>
          <w:kern w:val="0"/>
          <w:lang w:val="fr-CH" w:eastAsia="fr-CH"/>
        </w:rPr>
      </w:pPr>
    </w:p>
    <w:p w14:paraId="30C1BD2F" w14:textId="77777777" w:rsidR="00F64A1D" w:rsidRDefault="00F64A1D" w:rsidP="00F64A1D">
      <w:pPr>
        <w:numPr>
          <w:ilvl w:val="0"/>
          <w:numId w:val="25"/>
        </w:numPr>
        <w:suppressAutoHyphens w:val="0"/>
        <w:autoSpaceDE w:val="0"/>
        <w:autoSpaceDN w:val="0"/>
        <w:adjustRightInd w:val="0"/>
        <w:rPr>
          <w:rFonts w:ascii="Times-Roman" w:hAnsi="Times-Roman" w:cs="Times-Roman"/>
          <w:color w:val="000000"/>
          <w:kern w:val="0"/>
          <w:lang w:val="fr-CH" w:eastAsia="fr-CH"/>
        </w:rPr>
      </w:pPr>
      <w:r>
        <w:rPr>
          <w:rFonts w:ascii="Times-Roman" w:hAnsi="Times-Roman" w:cs="Times-Roman"/>
          <w:color w:val="000000"/>
          <w:kern w:val="0"/>
          <w:lang w:val="fr-CH" w:eastAsia="fr-CH"/>
        </w:rPr>
        <w:t>_____________</w:t>
      </w:r>
    </w:p>
    <w:p w14:paraId="5AFB0B38" w14:textId="77777777" w:rsidR="00EA78C7" w:rsidRDefault="00EA78C7" w:rsidP="00EA78C7">
      <w:pPr>
        <w:suppressAutoHyphens w:val="0"/>
        <w:autoSpaceDE w:val="0"/>
        <w:autoSpaceDN w:val="0"/>
        <w:adjustRightInd w:val="0"/>
        <w:rPr>
          <w:rFonts w:ascii="Times-Roman" w:hAnsi="Times-Roman" w:cs="Times-Roman"/>
          <w:color w:val="000000"/>
          <w:kern w:val="0"/>
          <w:lang w:val="fr-CH" w:eastAsia="fr-CH"/>
        </w:rPr>
      </w:pPr>
    </w:p>
    <w:p w14:paraId="6BEA51DC" w14:textId="77777777" w:rsidR="00EA78C7" w:rsidRDefault="00EA78C7" w:rsidP="00EA78C7">
      <w:pPr>
        <w:suppressAutoHyphens w:val="0"/>
        <w:autoSpaceDE w:val="0"/>
        <w:autoSpaceDN w:val="0"/>
        <w:adjustRightInd w:val="0"/>
        <w:rPr>
          <w:rFonts w:ascii="Times-Roman" w:hAnsi="Times-Roman" w:cs="Times-Roman"/>
          <w:color w:val="000000"/>
          <w:kern w:val="0"/>
          <w:lang w:val="fr-CH" w:eastAsia="fr-CH"/>
        </w:rPr>
      </w:pPr>
    </w:p>
    <w:p w14:paraId="5F265606" w14:textId="527D6E0C" w:rsidR="008770BF" w:rsidRDefault="008770BF" w:rsidP="00EA78C7">
      <w:pPr>
        <w:suppressAutoHyphens w:val="0"/>
        <w:autoSpaceDE w:val="0"/>
        <w:autoSpaceDN w:val="0"/>
        <w:adjustRightInd w:val="0"/>
        <w:rPr>
          <w:rFonts w:ascii="Times-Roman" w:hAnsi="Times-Roman" w:cs="Times-Roman"/>
          <w:kern w:val="0"/>
          <w:lang w:val="fr-CH" w:eastAsia="fr-CH"/>
        </w:rPr>
      </w:pPr>
    </w:p>
    <w:p w14:paraId="7A7AC250" w14:textId="77777777" w:rsidR="008770BF" w:rsidRDefault="008770BF" w:rsidP="00EA78C7">
      <w:pPr>
        <w:suppressAutoHyphens w:val="0"/>
        <w:autoSpaceDE w:val="0"/>
        <w:autoSpaceDN w:val="0"/>
        <w:adjustRightInd w:val="0"/>
        <w:rPr>
          <w:rFonts w:ascii="Times-Roman" w:hAnsi="Times-Roman" w:cs="Times-Roman"/>
          <w:color w:val="000000"/>
          <w:kern w:val="0"/>
          <w:lang w:val="fr-CH" w:eastAsia="fr-CH"/>
        </w:rPr>
      </w:pPr>
    </w:p>
    <w:p w14:paraId="02D160E8" w14:textId="1D9ECFAA" w:rsidR="00BC1100" w:rsidRDefault="00BC1100" w:rsidP="00BC1100">
      <w:pPr>
        <w:suppressAutoHyphens w:val="0"/>
        <w:autoSpaceDE w:val="0"/>
        <w:autoSpaceDN w:val="0"/>
        <w:adjustRightInd w:val="0"/>
        <w:rPr>
          <w:rFonts w:ascii="Times-Bold" w:hAnsi="Times-Bold" w:cs="Times-Bold"/>
          <w:b/>
          <w:bCs/>
          <w:kern w:val="0"/>
          <w:lang w:val="fr-CH" w:eastAsia="fr-CH"/>
        </w:rPr>
      </w:pPr>
      <w:r>
        <w:rPr>
          <w:rFonts w:ascii="Times-Bold" w:hAnsi="Times-Bold" w:cs="Times-Bold"/>
          <w:b/>
          <w:bCs/>
          <w:kern w:val="0"/>
          <w:lang w:val="fr-CH" w:eastAsia="fr-CH"/>
        </w:rPr>
        <w:t xml:space="preserve">Exercice </w:t>
      </w:r>
      <w:r w:rsidR="006E5D30">
        <w:rPr>
          <w:rFonts w:ascii="Times-Bold" w:hAnsi="Times-Bold" w:cs="Times-Bold"/>
          <w:b/>
          <w:bCs/>
          <w:kern w:val="0"/>
          <w:lang w:val="fr-CH" w:eastAsia="fr-CH"/>
        </w:rPr>
        <w:t>3</w:t>
      </w:r>
      <w:r>
        <w:rPr>
          <w:rFonts w:ascii="Times-Bold" w:hAnsi="Times-Bold" w:cs="Times-Bold"/>
          <w:b/>
          <w:bCs/>
          <w:kern w:val="0"/>
          <w:lang w:val="fr-CH" w:eastAsia="fr-CH"/>
        </w:rPr>
        <w:t xml:space="preserve"> – Calcul </w:t>
      </w:r>
      <w:r w:rsidR="006E5D30">
        <w:rPr>
          <w:rFonts w:ascii="Times-Bold" w:hAnsi="Times-Bold" w:cs="Times-Bold"/>
          <w:b/>
          <w:bCs/>
          <w:kern w:val="0"/>
          <w:lang w:val="fr-CH" w:eastAsia="fr-CH"/>
        </w:rPr>
        <w:t>des premières et dernières adresses disponibles pour un sous réseau.</w:t>
      </w:r>
    </w:p>
    <w:p w14:paraId="6E6B20C6" w14:textId="103CCDB2" w:rsidR="00BC1100" w:rsidRDefault="006E5D30" w:rsidP="00BC1100">
      <w:pPr>
        <w:suppressAutoHyphens w:val="0"/>
        <w:autoSpaceDE w:val="0"/>
        <w:autoSpaceDN w:val="0"/>
        <w:adjustRightInd w:val="0"/>
        <w:rPr>
          <w:rFonts w:ascii="Times-Roman" w:hAnsi="Times-Roman" w:cs="Times-Roman"/>
          <w:kern w:val="0"/>
          <w:lang w:val="fr-CH" w:eastAsia="fr-CH"/>
        </w:rPr>
      </w:pPr>
      <w:r>
        <w:rPr>
          <w:rFonts w:ascii="Times-Roman" w:hAnsi="Times-Roman" w:cs="Times-Roman"/>
          <w:kern w:val="0"/>
          <w:lang w:val="fr-CH" w:eastAsia="fr-CH"/>
        </w:rPr>
        <w:t>Pour chaque sous réseau, déterminer la première et la dernière adresse disponibles pour des hôtes.</w:t>
      </w:r>
    </w:p>
    <w:p w14:paraId="5D26D1DE" w14:textId="77777777" w:rsidR="006E5D30" w:rsidRDefault="006E5D30" w:rsidP="00BC1100">
      <w:pPr>
        <w:suppressAutoHyphens w:val="0"/>
        <w:autoSpaceDE w:val="0"/>
        <w:autoSpaceDN w:val="0"/>
        <w:adjustRightInd w:val="0"/>
        <w:rPr>
          <w:rFonts w:ascii="Times-Roman" w:hAnsi="Times-Roman" w:cs="Times-Roman"/>
          <w:kern w:val="0"/>
          <w:lang w:val="fr-CH" w:eastAsia="fr-CH"/>
        </w:rPr>
      </w:pPr>
    </w:p>
    <w:p w14:paraId="39C08FDA" w14:textId="77777777" w:rsidR="006E5D30" w:rsidRDefault="006E5D30" w:rsidP="006E5D30">
      <w:pPr>
        <w:numPr>
          <w:ilvl w:val="0"/>
          <w:numId w:val="19"/>
        </w:numPr>
        <w:suppressAutoHyphens w:val="0"/>
        <w:autoSpaceDE w:val="0"/>
        <w:autoSpaceDN w:val="0"/>
        <w:adjustRightInd w:val="0"/>
        <w:rPr>
          <w:rFonts w:ascii="Times-Roman" w:hAnsi="Times-Roman" w:cs="Times-Roman"/>
          <w:color w:val="000000"/>
          <w:kern w:val="0"/>
          <w:lang w:val="fr-CH" w:eastAsia="fr-CH"/>
        </w:rPr>
      </w:pPr>
      <w:r>
        <w:rPr>
          <w:rFonts w:ascii="Times-Roman" w:hAnsi="Times-Roman" w:cs="Times-Roman"/>
          <w:color w:val="000000"/>
          <w:kern w:val="0"/>
          <w:lang w:val="fr-CH" w:eastAsia="fr-CH"/>
        </w:rPr>
        <w:t xml:space="preserve">Sous réseau : 148.25.0.0 </w:t>
      </w:r>
      <w:r>
        <w:rPr>
          <w:rFonts w:ascii="Times-Roman" w:hAnsi="Times-Roman" w:cs="Times-Roman"/>
          <w:color w:val="000000"/>
          <w:kern w:val="0"/>
          <w:lang w:val="fr-CH" w:eastAsia="fr-CH"/>
        </w:rPr>
        <w:tab/>
      </w:r>
      <w:r>
        <w:rPr>
          <w:rFonts w:ascii="Times-Roman" w:hAnsi="Times-Roman" w:cs="Times-Roman"/>
          <w:color w:val="000000"/>
          <w:kern w:val="0"/>
          <w:lang w:val="fr-CH" w:eastAsia="fr-CH"/>
        </w:rPr>
        <w:tab/>
        <w:t>255.255.255.0</w:t>
      </w:r>
    </w:p>
    <w:p w14:paraId="2B5B830D" w14:textId="77777777" w:rsidR="006E5D30" w:rsidRDefault="006E5D30" w:rsidP="006E5D30">
      <w:pPr>
        <w:numPr>
          <w:ilvl w:val="0"/>
          <w:numId w:val="19"/>
        </w:numPr>
        <w:suppressAutoHyphens w:val="0"/>
        <w:autoSpaceDE w:val="0"/>
        <w:autoSpaceDN w:val="0"/>
        <w:adjustRightInd w:val="0"/>
        <w:rPr>
          <w:rFonts w:ascii="Times-Roman" w:hAnsi="Times-Roman" w:cs="Times-Roman"/>
          <w:color w:val="000000"/>
          <w:kern w:val="0"/>
          <w:lang w:val="fr-CH" w:eastAsia="fr-CH"/>
        </w:rPr>
      </w:pPr>
      <w:r w:rsidRPr="00EA78C7">
        <w:rPr>
          <w:rFonts w:ascii="Times-Roman" w:hAnsi="Times-Roman" w:cs="Times-Roman"/>
          <w:color w:val="000000"/>
          <w:kern w:val="0"/>
          <w:lang w:val="fr-CH" w:eastAsia="fr-CH"/>
        </w:rPr>
        <w:t xml:space="preserve">Sous réseau : 19.63.24.0 </w:t>
      </w:r>
      <w:r w:rsidRPr="00EA78C7">
        <w:rPr>
          <w:rFonts w:ascii="Times-Roman" w:hAnsi="Times-Roman" w:cs="Times-Roman"/>
          <w:color w:val="000000"/>
          <w:kern w:val="0"/>
          <w:lang w:val="fr-CH" w:eastAsia="fr-CH"/>
        </w:rPr>
        <w:tab/>
      </w:r>
      <w:r>
        <w:rPr>
          <w:rFonts w:ascii="Times-Roman" w:hAnsi="Times-Roman" w:cs="Times-Roman"/>
          <w:color w:val="000000"/>
          <w:kern w:val="0"/>
          <w:lang w:val="fr-CH" w:eastAsia="fr-CH"/>
        </w:rPr>
        <w:tab/>
      </w:r>
      <w:r w:rsidRPr="00EA78C7">
        <w:rPr>
          <w:rFonts w:ascii="Times-Roman" w:hAnsi="Times-Roman" w:cs="Times-Roman"/>
          <w:color w:val="000000"/>
          <w:kern w:val="0"/>
          <w:lang w:val="fr-CH" w:eastAsia="fr-CH"/>
        </w:rPr>
        <w:t>255.255.255.0</w:t>
      </w:r>
    </w:p>
    <w:p w14:paraId="70BF4FEE" w14:textId="77777777" w:rsidR="006E5D30" w:rsidRDefault="006E5D30" w:rsidP="006E5D30">
      <w:pPr>
        <w:numPr>
          <w:ilvl w:val="0"/>
          <w:numId w:val="19"/>
        </w:numPr>
        <w:suppressAutoHyphens w:val="0"/>
        <w:autoSpaceDE w:val="0"/>
        <w:autoSpaceDN w:val="0"/>
        <w:adjustRightInd w:val="0"/>
        <w:rPr>
          <w:rFonts w:ascii="Times-Roman" w:hAnsi="Times-Roman" w:cs="Times-Roman"/>
          <w:color w:val="000000"/>
          <w:kern w:val="0"/>
          <w:lang w:val="fr-CH" w:eastAsia="fr-CH"/>
        </w:rPr>
      </w:pPr>
      <w:r w:rsidRPr="00EA78C7">
        <w:rPr>
          <w:rFonts w:ascii="Times-Roman" w:hAnsi="Times-Roman" w:cs="Times-Roman"/>
          <w:color w:val="000000"/>
          <w:kern w:val="0"/>
          <w:lang w:val="fr-CH" w:eastAsia="fr-CH"/>
        </w:rPr>
        <w:t xml:space="preserve">Sous réseau : 10.10.0.0 </w:t>
      </w:r>
      <w:r w:rsidRPr="00EA78C7">
        <w:rPr>
          <w:rFonts w:ascii="Times-Roman" w:hAnsi="Times-Roman" w:cs="Times-Roman"/>
          <w:color w:val="000000"/>
          <w:kern w:val="0"/>
          <w:lang w:val="fr-CH" w:eastAsia="fr-CH"/>
        </w:rPr>
        <w:tab/>
      </w:r>
      <w:r>
        <w:rPr>
          <w:rFonts w:ascii="Times-Roman" w:hAnsi="Times-Roman" w:cs="Times-Roman"/>
          <w:color w:val="000000"/>
          <w:kern w:val="0"/>
          <w:lang w:val="fr-CH" w:eastAsia="fr-CH"/>
        </w:rPr>
        <w:tab/>
      </w:r>
      <w:r w:rsidRPr="00EA78C7">
        <w:rPr>
          <w:rFonts w:ascii="Times-Roman" w:hAnsi="Times-Roman" w:cs="Times-Roman"/>
          <w:color w:val="000000"/>
          <w:kern w:val="0"/>
          <w:lang w:val="fr-CH" w:eastAsia="fr-CH"/>
        </w:rPr>
        <w:t>255.255.0.0</w:t>
      </w:r>
    </w:p>
    <w:p w14:paraId="766A3EDD" w14:textId="77777777" w:rsidR="006E5D30" w:rsidRDefault="006E5D30" w:rsidP="006E5D30">
      <w:pPr>
        <w:numPr>
          <w:ilvl w:val="0"/>
          <w:numId w:val="19"/>
        </w:numPr>
        <w:suppressAutoHyphens w:val="0"/>
        <w:autoSpaceDE w:val="0"/>
        <w:autoSpaceDN w:val="0"/>
        <w:adjustRightInd w:val="0"/>
        <w:rPr>
          <w:rFonts w:ascii="Times-Roman" w:hAnsi="Times-Roman" w:cs="Times-Roman"/>
          <w:color w:val="000000"/>
          <w:kern w:val="0"/>
          <w:lang w:val="fr-CH" w:eastAsia="fr-CH"/>
        </w:rPr>
      </w:pPr>
      <w:r w:rsidRPr="00EA78C7">
        <w:rPr>
          <w:rFonts w:ascii="Times-Roman" w:hAnsi="Times-Roman" w:cs="Times-Roman"/>
          <w:color w:val="000000"/>
          <w:kern w:val="0"/>
          <w:lang w:val="fr-CH" w:eastAsia="fr-CH"/>
        </w:rPr>
        <w:t>Sous réseau : 10.10.100.0</w:t>
      </w:r>
      <w:r w:rsidRPr="00EA78C7">
        <w:rPr>
          <w:rFonts w:ascii="Times-Roman" w:hAnsi="Times-Roman" w:cs="Times-Roman"/>
          <w:color w:val="000000"/>
          <w:kern w:val="0"/>
          <w:lang w:val="fr-CH" w:eastAsia="fr-CH"/>
        </w:rPr>
        <w:tab/>
      </w:r>
      <w:r>
        <w:rPr>
          <w:rFonts w:ascii="Times-Roman" w:hAnsi="Times-Roman" w:cs="Times-Roman"/>
          <w:color w:val="000000"/>
          <w:kern w:val="0"/>
          <w:lang w:val="fr-CH" w:eastAsia="fr-CH"/>
        </w:rPr>
        <w:tab/>
      </w:r>
      <w:r w:rsidRPr="00EA78C7">
        <w:rPr>
          <w:rFonts w:ascii="Times-Roman" w:hAnsi="Times-Roman" w:cs="Times-Roman"/>
          <w:color w:val="000000"/>
          <w:kern w:val="0"/>
          <w:lang w:val="fr-CH" w:eastAsia="fr-CH"/>
        </w:rPr>
        <w:t>255.255.255.0</w:t>
      </w:r>
    </w:p>
    <w:p w14:paraId="64FAA995" w14:textId="29D922E3" w:rsidR="006E5D30" w:rsidRPr="00EA78C7" w:rsidRDefault="006E5D30" w:rsidP="006E5D30">
      <w:pPr>
        <w:numPr>
          <w:ilvl w:val="0"/>
          <w:numId w:val="19"/>
        </w:numPr>
        <w:suppressAutoHyphens w:val="0"/>
        <w:autoSpaceDE w:val="0"/>
        <w:autoSpaceDN w:val="0"/>
        <w:adjustRightInd w:val="0"/>
        <w:rPr>
          <w:rFonts w:ascii="Times-Roman" w:hAnsi="Times-Roman" w:cs="Times-Roman"/>
          <w:color w:val="000000"/>
          <w:kern w:val="0"/>
          <w:lang w:val="fr-CH" w:eastAsia="fr-CH"/>
        </w:rPr>
      </w:pPr>
      <w:r w:rsidRPr="00EA78C7">
        <w:rPr>
          <w:rFonts w:ascii="Times-Roman" w:hAnsi="Times-Roman" w:cs="Times-Roman"/>
          <w:color w:val="000000"/>
          <w:kern w:val="0"/>
          <w:lang w:val="fr-CH" w:eastAsia="fr-CH"/>
        </w:rPr>
        <w:t xml:space="preserve">Sous réseau : 172.16.1.0   </w:t>
      </w:r>
      <w:r w:rsidR="0085575F">
        <w:rPr>
          <w:rFonts w:ascii="Times-Roman" w:hAnsi="Times-Roman" w:cs="Times-Roman"/>
          <w:color w:val="000000"/>
          <w:kern w:val="0"/>
          <w:lang w:val="fr-CH" w:eastAsia="fr-CH"/>
        </w:rPr>
        <w:tab/>
      </w:r>
      <w:r w:rsidRPr="00EA78C7">
        <w:rPr>
          <w:rFonts w:ascii="Times-Roman" w:hAnsi="Times-Roman" w:cs="Times-Roman"/>
          <w:color w:val="000000"/>
          <w:kern w:val="0"/>
          <w:lang w:val="fr-CH" w:eastAsia="fr-CH"/>
        </w:rPr>
        <w:tab/>
        <w:t>255.255.255.0</w:t>
      </w:r>
    </w:p>
    <w:p w14:paraId="29FBD708" w14:textId="77777777" w:rsidR="006E5D30" w:rsidRDefault="006E5D30" w:rsidP="00BC1100">
      <w:pPr>
        <w:suppressAutoHyphens w:val="0"/>
        <w:autoSpaceDE w:val="0"/>
        <w:autoSpaceDN w:val="0"/>
        <w:adjustRightInd w:val="0"/>
        <w:rPr>
          <w:rFonts w:ascii="Times-Bold" w:hAnsi="Times-Bold" w:cs="Times-Bold"/>
          <w:b/>
          <w:bCs/>
          <w:kern w:val="0"/>
          <w:lang w:val="fr-CH" w:eastAsia="fr-CH"/>
        </w:rPr>
      </w:pPr>
    </w:p>
    <w:p w14:paraId="03922D00" w14:textId="77777777" w:rsidR="00F64A1D" w:rsidRDefault="00F64A1D" w:rsidP="00BC1100">
      <w:pPr>
        <w:suppressAutoHyphens w:val="0"/>
        <w:autoSpaceDE w:val="0"/>
        <w:autoSpaceDN w:val="0"/>
        <w:adjustRightInd w:val="0"/>
        <w:rPr>
          <w:rFonts w:ascii="Times-Bold" w:hAnsi="Times-Bold" w:cs="Times-Bold"/>
          <w:b/>
          <w:bCs/>
          <w:kern w:val="0"/>
          <w:lang w:val="fr-CH" w:eastAsia="fr-CH"/>
        </w:rPr>
      </w:pPr>
    </w:p>
    <w:p w14:paraId="42296ACC" w14:textId="77777777" w:rsidR="00F64A1D" w:rsidRDefault="00F64A1D" w:rsidP="00F64A1D">
      <w:pPr>
        <w:suppressAutoHyphens w:val="0"/>
        <w:autoSpaceDE w:val="0"/>
        <w:autoSpaceDN w:val="0"/>
        <w:adjustRightInd w:val="0"/>
        <w:rPr>
          <w:rFonts w:ascii="Times-Roman" w:hAnsi="Times-Roman" w:cs="Times-Roman"/>
          <w:color w:val="000000"/>
          <w:kern w:val="0"/>
          <w:lang w:val="fr-CH" w:eastAsia="fr-CH"/>
        </w:rPr>
      </w:pPr>
      <w:r>
        <w:rPr>
          <w:rFonts w:ascii="Times-Roman" w:hAnsi="Times-Roman" w:cs="Times-Roman"/>
          <w:color w:val="000000"/>
          <w:kern w:val="0"/>
          <w:lang w:val="fr-CH" w:eastAsia="fr-CH"/>
        </w:rPr>
        <w:t>Solution :</w:t>
      </w:r>
    </w:p>
    <w:p w14:paraId="49F2EFBF" w14:textId="77777777" w:rsidR="00F64A1D" w:rsidRDefault="00F64A1D" w:rsidP="00F64A1D">
      <w:pPr>
        <w:numPr>
          <w:ilvl w:val="0"/>
          <w:numId w:val="26"/>
        </w:numPr>
        <w:suppressAutoHyphens w:val="0"/>
        <w:autoSpaceDE w:val="0"/>
        <w:autoSpaceDN w:val="0"/>
        <w:adjustRightInd w:val="0"/>
        <w:rPr>
          <w:rFonts w:ascii="Times-Roman" w:hAnsi="Times-Roman" w:cs="Times-Roman"/>
          <w:color w:val="000000"/>
          <w:kern w:val="0"/>
          <w:lang w:val="fr-CH" w:eastAsia="fr-CH"/>
        </w:rPr>
      </w:pPr>
      <w:r>
        <w:rPr>
          <w:rFonts w:ascii="Times-Roman" w:hAnsi="Times-Roman" w:cs="Times-Roman"/>
          <w:color w:val="000000"/>
          <w:kern w:val="0"/>
          <w:lang w:val="fr-CH" w:eastAsia="fr-CH"/>
        </w:rPr>
        <w:t>_____________</w:t>
      </w:r>
    </w:p>
    <w:p w14:paraId="07E451D9" w14:textId="77777777" w:rsidR="00F64A1D" w:rsidRDefault="00F64A1D" w:rsidP="00F64A1D">
      <w:pPr>
        <w:suppressAutoHyphens w:val="0"/>
        <w:autoSpaceDE w:val="0"/>
        <w:autoSpaceDN w:val="0"/>
        <w:adjustRightInd w:val="0"/>
        <w:ind w:left="720"/>
        <w:rPr>
          <w:rFonts w:ascii="Times-Roman" w:hAnsi="Times-Roman" w:cs="Times-Roman"/>
          <w:color w:val="000000"/>
          <w:kern w:val="0"/>
          <w:lang w:val="fr-CH" w:eastAsia="fr-CH"/>
        </w:rPr>
      </w:pPr>
    </w:p>
    <w:p w14:paraId="5D24B50B" w14:textId="77777777" w:rsidR="00F64A1D" w:rsidRDefault="00F64A1D" w:rsidP="00F64A1D">
      <w:pPr>
        <w:numPr>
          <w:ilvl w:val="0"/>
          <w:numId w:val="26"/>
        </w:numPr>
        <w:suppressAutoHyphens w:val="0"/>
        <w:autoSpaceDE w:val="0"/>
        <w:autoSpaceDN w:val="0"/>
        <w:adjustRightInd w:val="0"/>
        <w:rPr>
          <w:rFonts w:ascii="Times-Roman" w:hAnsi="Times-Roman" w:cs="Times-Roman"/>
          <w:color w:val="000000"/>
          <w:kern w:val="0"/>
          <w:lang w:val="fr-CH" w:eastAsia="fr-CH"/>
        </w:rPr>
      </w:pPr>
      <w:r>
        <w:rPr>
          <w:rFonts w:ascii="Times-Roman" w:hAnsi="Times-Roman" w:cs="Times-Roman"/>
          <w:color w:val="000000"/>
          <w:kern w:val="0"/>
          <w:lang w:val="fr-CH" w:eastAsia="fr-CH"/>
        </w:rPr>
        <w:t>_____________</w:t>
      </w:r>
    </w:p>
    <w:p w14:paraId="64423E36" w14:textId="77777777" w:rsidR="00F64A1D" w:rsidRDefault="00F64A1D" w:rsidP="00F64A1D">
      <w:pPr>
        <w:suppressAutoHyphens w:val="0"/>
        <w:autoSpaceDE w:val="0"/>
        <w:autoSpaceDN w:val="0"/>
        <w:adjustRightInd w:val="0"/>
        <w:rPr>
          <w:rFonts w:ascii="Times-Roman" w:hAnsi="Times-Roman" w:cs="Times-Roman"/>
          <w:color w:val="000000"/>
          <w:kern w:val="0"/>
          <w:lang w:val="fr-CH" w:eastAsia="fr-CH"/>
        </w:rPr>
      </w:pPr>
    </w:p>
    <w:p w14:paraId="5C5987F0" w14:textId="77777777" w:rsidR="00F64A1D" w:rsidRDefault="00F64A1D" w:rsidP="00F64A1D">
      <w:pPr>
        <w:numPr>
          <w:ilvl w:val="0"/>
          <w:numId w:val="26"/>
        </w:numPr>
        <w:suppressAutoHyphens w:val="0"/>
        <w:autoSpaceDE w:val="0"/>
        <w:autoSpaceDN w:val="0"/>
        <w:adjustRightInd w:val="0"/>
        <w:rPr>
          <w:rFonts w:ascii="Times-Roman" w:hAnsi="Times-Roman" w:cs="Times-Roman"/>
          <w:color w:val="000000"/>
          <w:kern w:val="0"/>
          <w:lang w:val="fr-CH" w:eastAsia="fr-CH"/>
        </w:rPr>
      </w:pPr>
      <w:r>
        <w:rPr>
          <w:rFonts w:ascii="Times-Roman" w:hAnsi="Times-Roman" w:cs="Times-Roman"/>
          <w:color w:val="000000"/>
          <w:kern w:val="0"/>
          <w:lang w:val="fr-CH" w:eastAsia="fr-CH"/>
        </w:rPr>
        <w:t>_____________</w:t>
      </w:r>
    </w:p>
    <w:p w14:paraId="71C0F8B9" w14:textId="77777777" w:rsidR="00F64A1D" w:rsidRDefault="00F64A1D" w:rsidP="00F64A1D">
      <w:pPr>
        <w:suppressAutoHyphens w:val="0"/>
        <w:autoSpaceDE w:val="0"/>
        <w:autoSpaceDN w:val="0"/>
        <w:adjustRightInd w:val="0"/>
        <w:rPr>
          <w:rFonts w:ascii="Times-Roman" w:hAnsi="Times-Roman" w:cs="Times-Roman"/>
          <w:color w:val="000000"/>
          <w:kern w:val="0"/>
          <w:lang w:val="fr-CH" w:eastAsia="fr-CH"/>
        </w:rPr>
      </w:pPr>
    </w:p>
    <w:p w14:paraId="1312B8B0" w14:textId="77777777" w:rsidR="00F64A1D" w:rsidRDefault="00F64A1D" w:rsidP="00F64A1D">
      <w:pPr>
        <w:numPr>
          <w:ilvl w:val="0"/>
          <w:numId w:val="26"/>
        </w:numPr>
        <w:suppressAutoHyphens w:val="0"/>
        <w:autoSpaceDE w:val="0"/>
        <w:autoSpaceDN w:val="0"/>
        <w:adjustRightInd w:val="0"/>
        <w:rPr>
          <w:rFonts w:ascii="Times-Roman" w:hAnsi="Times-Roman" w:cs="Times-Roman"/>
          <w:color w:val="000000"/>
          <w:kern w:val="0"/>
          <w:lang w:val="fr-CH" w:eastAsia="fr-CH"/>
        </w:rPr>
      </w:pPr>
      <w:r>
        <w:rPr>
          <w:rFonts w:ascii="Times-Roman" w:hAnsi="Times-Roman" w:cs="Times-Roman"/>
          <w:color w:val="000000"/>
          <w:kern w:val="0"/>
          <w:lang w:val="fr-CH" w:eastAsia="fr-CH"/>
        </w:rPr>
        <w:t>_____________</w:t>
      </w:r>
    </w:p>
    <w:p w14:paraId="5043E591" w14:textId="77777777" w:rsidR="00F64A1D" w:rsidRDefault="00F64A1D" w:rsidP="00F64A1D">
      <w:pPr>
        <w:suppressAutoHyphens w:val="0"/>
        <w:autoSpaceDE w:val="0"/>
        <w:autoSpaceDN w:val="0"/>
        <w:adjustRightInd w:val="0"/>
        <w:rPr>
          <w:rFonts w:ascii="Times-Roman" w:hAnsi="Times-Roman" w:cs="Times-Roman"/>
          <w:color w:val="000000"/>
          <w:kern w:val="0"/>
          <w:lang w:val="fr-CH" w:eastAsia="fr-CH"/>
        </w:rPr>
      </w:pPr>
    </w:p>
    <w:p w14:paraId="57CADD44" w14:textId="77777777" w:rsidR="00F64A1D" w:rsidRDefault="00F64A1D" w:rsidP="00F64A1D">
      <w:pPr>
        <w:numPr>
          <w:ilvl w:val="0"/>
          <w:numId w:val="26"/>
        </w:numPr>
        <w:suppressAutoHyphens w:val="0"/>
        <w:autoSpaceDE w:val="0"/>
        <w:autoSpaceDN w:val="0"/>
        <w:adjustRightInd w:val="0"/>
        <w:rPr>
          <w:rFonts w:ascii="Times-Roman" w:hAnsi="Times-Roman" w:cs="Times-Roman"/>
          <w:color w:val="000000"/>
          <w:kern w:val="0"/>
          <w:lang w:val="fr-CH" w:eastAsia="fr-CH"/>
        </w:rPr>
      </w:pPr>
      <w:r>
        <w:rPr>
          <w:rFonts w:ascii="Times-Roman" w:hAnsi="Times-Roman" w:cs="Times-Roman"/>
          <w:color w:val="000000"/>
          <w:kern w:val="0"/>
          <w:lang w:val="fr-CH" w:eastAsia="fr-CH"/>
        </w:rPr>
        <w:t>_____________</w:t>
      </w:r>
    </w:p>
    <w:p w14:paraId="0C400A00" w14:textId="77777777" w:rsidR="006E5D30" w:rsidRPr="006E5D30" w:rsidRDefault="006E5D30" w:rsidP="006E5D30">
      <w:pPr>
        <w:suppressAutoHyphens w:val="0"/>
        <w:autoSpaceDE w:val="0"/>
        <w:autoSpaceDN w:val="0"/>
        <w:adjustRightInd w:val="0"/>
        <w:ind w:left="720"/>
        <w:rPr>
          <w:rFonts w:ascii="Times-Bold" w:hAnsi="Times-Bold" w:cs="Times-Bold"/>
          <w:b/>
          <w:bCs/>
          <w:kern w:val="0"/>
          <w:lang w:val="fr-CH" w:eastAsia="fr-CH"/>
        </w:rPr>
      </w:pPr>
    </w:p>
    <w:p w14:paraId="6BBD2926" w14:textId="777D796B" w:rsidR="006E5D30" w:rsidRDefault="00F64A1D" w:rsidP="006E5D30">
      <w:pPr>
        <w:suppressAutoHyphens w:val="0"/>
        <w:autoSpaceDE w:val="0"/>
        <w:autoSpaceDN w:val="0"/>
        <w:adjustRightInd w:val="0"/>
        <w:rPr>
          <w:rFonts w:ascii="Times-Bold" w:hAnsi="Times-Bold" w:cs="Times-Bold"/>
          <w:b/>
          <w:bCs/>
          <w:kern w:val="0"/>
          <w:lang w:val="fr-CH" w:eastAsia="fr-CH"/>
        </w:rPr>
      </w:pPr>
      <w:r>
        <w:rPr>
          <w:rFonts w:ascii="Times-Bold" w:hAnsi="Times-Bold" w:cs="Times-Bold"/>
          <w:b/>
          <w:bCs/>
          <w:kern w:val="0"/>
          <w:lang w:val="fr-CH" w:eastAsia="fr-CH"/>
        </w:rPr>
        <w:br w:type="page"/>
      </w:r>
      <w:r w:rsidR="006E5D30">
        <w:rPr>
          <w:rFonts w:ascii="Times-Bold" w:hAnsi="Times-Bold" w:cs="Times-Bold"/>
          <w:b/>
          <w:bCs/>
          <w:kern w:val="0"/>
          <w:lang w:val="fr-CH" w:eastAsia="fr-CH"/>
        </w:rPr>
        <w:lastRenderedPageBreak/>
        <w:t>Exercice 4 – Calcul de l’adresse de broadcast d’un sous réseau.</w:t>
      </w:r>
    </w:p>
    <w:p w14:paraId="52E077B0" w14:textId="3AA6D70D" w:rsidR="006E5D30" w:rsidRDefault="006E5D30" w:rsidP="006E5D30">
      <w:pPr>
        <w:suppressAutoHyphens w:val="0"/>
        <w:autoSpaceDE w:val="0"/>
        <w:autoSpaceDN w:val="0"/>
        <w:adjustRightInd w:val="0"/>
        <w:rPr>
          <w:rFonts w:ascii="Times-Roman" w:hAnsi="Times-Roman" w:cs="Times-Roman"/>
          <w:kern w:val="0"/>
          <w:lang w:val="fr-CH" w:eastAsia="fr-CH"/>
        </w:rPr>
      </w:pPr>
      <w:r>
        <w:rPr>
          <w:rFonts w:ascii="Times-Roman" w:hAnsi="Times-Roman" w:cs="Times-Roman"/>
          <w:kern w:val="0"/>
          <w:lang w:val="fr-CH" w:eastAsia="fr-CH"/>
        </w:rPr>
        <w:t>Pour chaque sous réseau, déterminer l’adresse de broadcast.</w:t>
      </w:r>
    </w:p>
    <w:p w14:paraId="085C6F89" w14:textId="77777777" w:rsidR="006E5D30" w:rsidRDefault="006E5D30" w:rsidP="006E5D30">
      <w:pPr>
        <w:suppressAutoHyphens w:val="0"/>
        <w:autoSpaceDE w:val="0"/>
        <w:autoSpaceDN w:val="0"/>
        <w:adjustRightInd w:val="0"/>
        <w:rPr>
          <w:rFonts w:ascii="Times-Roman" w:hAnsi="Times-Roman" w:cs="Times-Roman"/>
          <w:kern w:val="0"/>
          <w:lang w:val="fr-CH" w:eastAsia="fr-CH"/>
        </w:rPr>
      </w:pPr>
    </w:p>
    <w:p w14:paraId="5D2F9104" w14:textId="77777777" w:rsidR="006E5D30" w:rsidRDefault="006E5D30" w:rsidP="00B532D8">
      <w:pPr>
        <w:numPr>
          <w:ilvl w:val="0"/>
          <w:numId w:val="22"/>
        </w:numPr>
        <w:suppressAutoHyphens w:val="0"/>
        <w:autoSpaceDE w:val="0"/>
        <w:autoSpaceDN w:val="0"/>
        <w:adjustRightInd w:val="0"/>
        <w:rPr>
          <w:rFonts w:ascii="Times-Roman" w:hAnsi="Times-Roman" w:cs="Times-Roman"/>
          <w:color w:val="000000"/>
          <w:kern w:val="0"/>
          <w:lang w:val="fr-CH" w:eastAsia="fr-CH"/>
        </w:rPr>
      </w:pPr>
      <w:r>
        <w:rPr>
          <w:rFonts w:ascii="Times-Roman" w:hAnsi="Times-Roman" w:cs="Times-Roman"/>
          <w:color w:val="000000"/>
          <w:kern w:val="0"/>
          <w:lang w:val="fr-CH" w:eastAsia="fr-CH"/>
        </w:rPr>
        <w:t xml:space="preserve">Sous réseau : 148.25.0.0 </w:t>
      </w:r>
      <w:r>
        <w:rPr>
          <w:rFonts w:ascii="Times-Roman" w:hAnsi="Times-Roman" w:cs="Times-Roman"/>
          <w:color w:val="000000"/>
          <w:kern w:val="0"/>
          <w:lang w:val="fr-CH" w:eastAsia="fr-CH"/>
        </w:rPr>
        <w:tab/>
      </w:r>
      <w:r>
        <w:rPr>
          <w:rFonts w:ascii="Times-Roman" w:hAnsi="Times-Roman" w:cs="Times-Roman"/>
          <w:color w:val="000000"/>
          <w:kern w:val="0"/>
          <w:lang w:val="fr-CH" w:eastAsia="fr-CH"/>
        </w:rPr>
        <w:tab/>
        <w:t>255.255.255.0</w:t>
      </w:r>
    </w:p>
    <w:p w14:paraId="04DB33C7" w14:textId="77777777" w:rsidR="006E5D30" w:rsidRDefault="006E5D30" w:rsidP="00B532D8">
      <w:pPr>
        <w:numPr>
          <w:ilvl w:val="0"/>
          <w:numId w:val="22"/>
        </w:numPr>
        <w:suppressAutoHyphens w:val="0"/>
        <w:autoSpaceDE w:val="0"/>
        <w:autoSpaceDN w:val="0"/>
        <w:adjustRightInd w:val="0"/>
        <w:rPr>
          <w:rFonts w:ascii="Times-Roman" w:hAnsi="Times-Roman" w:cs="Times-Roman"/>
          <w:color w:val="000000"/>
          <w:kern w:val="0"/>
          <w:lang w:val="fr-CH" w:eastAsia="fr-CH"/>
        </w:rPr>
      </w:pPr>
      <w:r w:rsidRPr="00EA78C7">
        <w:rPr>
          <w:rFonts w:ascii="Times-Roman" w:hAnsi="Times-Roman" w:cs="Times-Roman"/>
          <w:color w:val="000000"/>
          <w:kern w:val="0"/>
          <w:lang w:val="fr-CH" w:eastAsia="fr-CH"/>
        </w:rPr>
        <w:t xml:space="preserve">Sous réseau : 19.63.24.0 </w:t>
      </w:r>
      <w:r w:rsidRPr="00EA78C7">
        <w:rPr>
          <w:rFonts w:ascii="Times-Roman" w:hAnsi="Times-Roman" w:cs="Times-Roman"/>
          <w:color w:val="000000"/>
          <w:kern w:val="0"/>
          <w:lang w:val="fr-CH" w:eastAsia="fr-CH"/>
        </w:rPr>
        <w:tab/>
      </w:r>
      <w:r>
        <w:rPr>
          <w:rFonts w:ascii="Times-Roman" w:hAnsi="Times-Roman" w:cs="Times-Roman"/>
          <w:color w:val="000000"/>
          <w:kern w:val="0"/>
          <w:lang w:val="fr-CH" w:eastAsia="fr-CH"/>
        </w:rPr>
        <w:tab/>
      </w:r>
      <w:r w:rsidRPr="00EA78C7">
        <w:rPr>
          <w:rFonts w:ascii="Times-Roman" w:hAnsi="Times-Roman" w:cs="Times-Roman"/>
          <w:color w:val="000000"/>
          <w:kern w:val="0"/>
          <w:lang w:val="fr-CH" w:eastAsia="fr-CH"/>
        </w:rPr>
        <w:t>255.255.255.0</w:t>
      </w:r>
    </w:p>
    <w:p w14:paraId="685E0D4B" w14:textId="77777777" w:rsidR="006E5D30" w:rsidRDefault="006E5D30" w:rsidP="00B532D8">
      <w:pPr>
        <w:numPr>
          <w:ilvl w:val="0"/>
          <w:numId w:val="22"/>
        </w:numPr>
        <w:suppressAutoHyphens w:val="0"/>
        <w:autoSpaceDE w:val="0"/>
        <w:autoSpaceDN w:val="0"/>
        <w:adjustRightInd w:val="0"/>
        <w:rPr>
          <w:rFonts w:ascii="Times-Roman" w:hAnsi="Times-Roman" w:cs="Times-Roman"/>
          <w:color w:val="000000"/>
          <w:kern w:val="0"/>
          <w:lang w:val="fr-CH" w:eastAsia="fr-CH"/>
        </w:rPr>
      </w:pPr>
      <w:r w:rsidRPr="00EA78C7">
        <w:rPr>
          <w:rFonts w:ascii="Times-Roman" w:hAnsi="Times-Roman" w:cs="Times-Roman"/>
          <w:color w:val="000000"/>
          <w:kern w:val="0"/>
          <w:lang w:val="fr-CH" w:eastAsia="fr-CH"/>
        </w:rPr>
        <w:t xml:space="preserve">Sous réseau : 10.10.0.0 </w:t>
      </w:r>
      <w:r w:rsidRPr="00EA78C7">
        <w:rPr>
          <w:rFonts w:ascii="Times-Roman" w:hAnsi="Times-Roman" w:cs="Times-Roman"/>
          <w:color w:val="000000"/>
          <w:kern w:val="0"/>
          <w:lang w:val="fr-CH" w:eastAsia="fr-CH"/>
        </w:rPr>
        <w:tab/>
      </w:r>
      <w:r>
        <w:rPr>
          <w:rFonts w:ascii="Times-Roman" w:hAnsi="Times-Roman" w:cs="Times-Roman"/>
          <w:color w:val="000000"/>
          <w:kern w:val="0"/>
          <w:lang w:val="fr-CH" w:eastAsia="fr-CH"/>
        </w:rPr>
        <w:tab/>
      </w:r>
      <w:r w:rsidRPr="00EA78C7">
        <w:rPr>
          <w:rFonts w:ascii="Times-Roman" w:hAnsi="Times-Roman" w:cs="Times-Roman"/>
          <w:color w:val="000000"/>
          <w:kern w:val="0"/>
          <w:lang w:val="fr-CH" w:eastAsia="fr-CH"/>
        </w:rPr>
        <w:t>255.255.0.0</w:t>
      </w:r>
    </w:p>
    <w:p w14:paraId="7B30D254" w14:textId="77777777" w:rsidR="006E5D30" w:rsidRDefault="006E5D30" w:rsidP="00B532D8">
      <w:pPr>
        <w:numPr>
          <w:ilvl w:val="0"/>
          <w:numId w:val="22"/>
        </w:numPr>
        <w:suppressAutoHyphens w:val="0"/>
        <w:autoSpaceDE w:val="0"/>
        <w:autoSpaceDN w:val="0"/>
        <w:adjustRightInd w:val="0"/>
        <w:rPr>
          <w:rFonts w:ascii="Times-Roman" w:hAnsi="Times-Roman" w:cs="Times-Roman"/>
          <w:color w:val="000000"/>
          <w:kern w:val="0"/>
          <w:lang w:val="fr-CH" w:eastAsia="fr-CH"/>
        </w:rPr>
      </w:pPr>
      <w:r w:rsidRPr="00EA78C7">
        <w:rPr>
          <w:rFonts w:ascii="Times-Roman" w:hAnsi="Times-Roman" w:cs="Times-Roman"/>
          <w:color w:val="000000"/>
          <w:kern w:val="0"/>
          <w:lang w:val="fr-CH" w:eastAsia="fr-CH"/>
        </w:rPr>
        <w:t>Sous réseau : 10.10.100.0</w:t>
      </w:r>
      <w:r w:rsidRPr="00EA78C7">
        <w:rPr>
          <w:rFonts w:ascii="Times-Roman" w:hAnsi="Times-Roman" w:cs="Times-Roman"/>
          <w:color w:val="000000"/>
          <w:kern w:val="0"/>
          <w:lang w:val="fr-CH" w:eastAsia="fr-CH"/>
        </w:rPr>
        <w:tab/>
      </w:r>
      <w:r>
        <w:rPr>
          <w:rFonts w:ascii="Times-Roman" w:hAnsi="Times-Roman" w:cs="Times-Roman"/>
          <w:color w:val="000000"/>
          <w:kern w:val="0"/>
          <w:lang w:val="fr-CH" w:eastAsia="fr-CH"/>
        </w:rPr>
        <w:tab/>
      </w:r>
      <w:r w:rsidRPr="00EA78C7">
        <w:rPr>
          <w:rFonts w:ascii="Times-Roman" w:hAnsi="Times-Roman" w:cs="Times-Roman"/>
          <w:color w:val="000000"/>
          <w:kern w:val="0"/>
          <w:lang w:val="fr-CH" w:eastAsia="fr-CH"/>
        </w:rPr>
        <w:t>255.255.255.0</w:t>
      </w:r>
    </w:p>
    <w:p w14:paraId="1B01E9C9" w14:textId="0A1C2F51" w:rsidR="006E5D30" w:rsidRPr="00EA78C7" w:rsidRDefault="006E5D30" w:rsidP="00B532D8">
      <w:pPr>
        <w:numPr>
          <w:ilvl w:val="0"/>
          <w:numId w:val="22"/>
        </w:numPr>
        <w:suppressAutoHyphens w:val="0"/>
        <w:autoSpaceDE w:val="0"/>
        <w:autoSpaceDN w:val="0"/>
        <w:adjustRightInd w:val="0"/>
        <w:rPr>
          <w:rFonts w:ascii="Times-Roman" w:hAnsi="Times-Roman" w:cs="Times-Roman"/>
          <w:color w:val="000000"/>
          <w:kern w:val="0"/>
          <w:lang w:val="fr-CH" w:eastAsia="fr-CH"/>
        </w:rPr>
      </w:pPr>
      <w:r w:rsidRPr="00EA78C7">
        <w:rPr>
          <w:rFonts w:ascii="Times-Roman" w:hAnsi="Times-Roman" w:cs="Times-Roman"/>
          <w:color w:val="000000"/>
          <w:kern w:val="0"/>
          <w:lang w:val="fr-CH" w:eastAsia="fr-CH"/>
        </w:rPr>
        <w:t xml:space="preserve">Sous réseau : 172.16.1.0   </w:t>
      </w:r>
      <w:r w:rsidR="0085575F">
        <w:rPr>
          <w:rFonts w:ascii="Times-Roman" w:hAnsi="Times-Roman" w:cs="Times-Roman"/>
          <w:color w:val="000000"/>
          <w:kern w:val="0"/>
          <w:lang w:val="fr-CH" w:eastAsia="fr-CH"/>
        </w:rPr>
        <w:tab/>
      </w:r>
      <w:r w:rsidRPr="00EA78C7">
        <w:rPr>
          <w:rFonts w:ascii="Times-Roman" w:hAnsi="Times-Roman" w:cs="Times-Roman"/>
          <w:color w:val="000000"/>
          <w:kern w:val="0"/>
          <w:lang w:val="fr-CH" w:eastAsia="fr-CH"/>
        </w:rPr>
        <w:tab/>
        <w:t>255.255.255.0</w:t>
      </w:r>
    </w:p>
    <w:p w14:paraId="337294DE" w14:textId="77777777" w:rsidR="006E5D30" w:rsidRDefault="006E5D30" w:rsidP="006E5D30">
      <w:pPr>
        <w:suppressAutoHyphens w:val="0"/>
        <w:autoSpaceDE w:val="0"/>
        <w:autoSpaceDN w:val="0"/>
        <w:adjustRightInd w:val="0"/>
        <w:rPr>
          <w:rFonts w:ascii="Times-Bold" w:hAnsi="Times-Bold" w:cs="Times-Bold"/>
          <w:b/>
          <w:bCs/>
          <w:kern w:val="0"/>
          <w:lang w:val="fr-CH" w:eastAsia="fr-CH"/>
        </w:rPr>
      </w:pPr>
    </w:p>
    <w:p w14:paraId="5E210351" w14:textId="77777777" w:rsidR="00F64A1D" w:rsidRDefault="00F64A1D" w:rsidP="006E5D30">
      <w:pPr>
        <w:suppressAutoHyphens w:val="0"/>
        <w:autoSpaceDE w:val="0"/>
        <w:autoSpaceDN w:val="0"/>
        <w:adjustRightInd w:val="0"/>
        <w:rPr>
          <w:rFonts w:ascii="Times-Bold" w:hAnsi="Times-Bold" w:cs="Times-Bold"/>
          <w:b/>
          <w:bCs/>
          <w:kern w:val="0"/>
          <w:lang w:val="fr-CH" w:eastAsia="fr-CH"/>
        </w:rPr>
      </w:pPr>
    </w:p>
    <w:p w14:paraId="4011785A" w14:textId="77777777" w:rsidR="00F64A1D" w:rsidRDefault="00F64A1D" w:rsidP="00F64A1D">
      <w:pPr>
        <w:suppressAutoHyphens w:val="0"/>
        <w:autoSpaceDE w:val="0"/>
        <w:autoSpaceDN w:val="0"/>
        <w:adjustRightInd w:val="0"/>
        <w:rPr>
          <w:rFonts w:ascii="Times-Roman" w:hAnsi="Times-Roman" w:cs="Times-Roman"/>
          <w:color w:val="000000"/>
          <w:kern w:val="0"/>
          <w:lang w:val="fr-CH" w:eastAsia="fr-CH"/>
        </w:rPr>
      </w:pPr>
      <w:r>
        <w:rPr>
          <w:rFonts w:ascii="Times-Roman" w:hAnsi="Times-Roman" w:cs="Times-Roman"/>
          <w:color w:val="000000"/>
          <w:kern w:val="0"/>
          <w:lang w:val="fr-CH" w:eastAsia="fr-CH"/>
        </w:rPr>
        <w:t>Solution :</w:t>
      </w:r>
    </w:p>
    <w:p w14:paraId="7942ED25" w14:textId="77777777" w:rsidR="00F64A1D" w:rsidRDefault="00F64A1D" w:rsidP="00F64A1D">
      <w:pPr>
        <w:numPr>
          <w:ilvl w:val="0"/>
          <w:numId w:val="27"/>
        </w:numPr>
        <w:suppressAutoHyphens w:val="0"/>
        <w:autoSpaceDE w:val="0"/>
        <w:autoSpaceDN w:val="0"/>
        <w:adjustRightInd w:val="0"/>
        <w:rPr>
          <w:rFonts w:ascii="Times-Roman" w:hAnsi="Times-Roman" w:cs="Times-Roman"/>
          <w:color w:val="000000"/>
          <w:kern w:val="0"/>
          <w:lang w:val="fr-CH" w:eastAsia="fr-CH"/>
        </w:rPr>
      </w:pPr>
      <w:r>
        <w:rPr>
          <w:rFonts w:ascii="Times-Roman" w:hAnsi="Times-Roman" w:cs="Times-Roman"/>
          <w:color w:val="000000"/>
          <w:kern w:val="0"/>
          <w:lang w:val="fr-CH" w:eastAsia="fr-CH"/>
        </w:rPr>
        <w:t>_____________</w:t>
      </w:r>
    </w:p>
    <w:p w14:paraId="1790A1E0" w14:textId="77777777" w:rsidR="00F64A1D" w:rsidRDefault="00F64A1D" w:rsidP="00F64A1D">
      <w:pPr>
        <w:suppressAutoHyphens w:val="0"/>
        <w:autoSpaceDE w:val="0"/>
        <w:autoSpaceDN w:val="0"/>
        <w:adjustRightInd w:val="0"/>
        <w:ind w:left="720"/>
        <w:rPr>
          <w:rFonts w:ascii="Times-Roman" w:hAnsi="Times-Roman" w:cs="Times-Roman"/>
          <w:color w:val="000000"/>
          <w:kern w:val="0"/>
          <w:lang w:val="fr-CH" w:eastAsia="fr-CH"/>
        </w:rPr>
      </w:pPr>
    </w:p>
    <w:p w14:paraId="229EC48D" w14:textId="77777777" w:rsidR="00F64A1D" w:rsidRDefault="00F64A1D" w:rsidP="00F64A1D">
      <w:pPr>
        <w:numPr>
          <w:ilvl w:val="0"/>
          <w:numId w:val="27"/>
        </w:numPr>
        <w:suppressAutoHyphens w:val="0"/>
        <w:autoSpaceDE w:val="0"/>
        <w:autoSpaceDN w:val="0"/>
        <w:adjustRightInd w:val="0"/>
        <w:rPr>
          <w:rFonts w:ascii="Times-Roman" w:hAnsi="Times-Roman" w:cs="Times-Roman"/>
          <w:color w:val="000000"/>
          <w:kern w:val="0"/>
          <w:lang w:val="fr-CH" w:eastAsia="fr-CH"/>
        </w:rPr>
      </w:pPr>
      <w:r>
        <w:rPr>
          <w:rFonts w:ascii="Times-Roman" w:hAnsi="Times-Roman" w:cs="Times-Roman"/>
          <w:color w:val="000000"/>
          <w:kern w:val="0"/>
          <w:lang w:val="fr-CH" w:eastAsia="fr-CH"/>
        </w:rPr>
        <w:t>_____________</w:t>
      </w:r>
    </w:p>
    <w:p w14:paraId="3FE71536" w14:textId="77777777" w:rsidR="00F64A1D" w:rsidRDefault="00F64A1D" w:rsidP="00F64A1D">
      <w:pPr>
        <w:suppressAutoHyphens w:val="0"/>
        <w:autoSpaceDE w:val="0"/>
        <w:autoSpaceDN w:val="0"/>
        <w:adjustRightInd w:val="0"/>
        <w:rPr>
          <w:rFonts w:ascii="Times-Roman" w:hAnsi="Times-Roman" w:cs="Times-Roman"/>
          <w:color w:val="000000"/>
          <w:kern w:val="0"/>
          <w:lang w:val="fr-CH" w:eastAsia="fr-CH"/>
        </w:rPr>
      </w:pPr>
    </w:p>
    <w:p w14:paraId="1F25971B" w14:textId="77777777" w:rsidR="00F64A1D" w:rsidRDefault="00F64A1D" w:rsidP="00F64A1D">
      <w:pPr>
        <w:numPr>
          <w:ilvl w:val="0"/>
          <w:numId w:val="27"/>
        </w:numPr>
        <w:suppressAutoHyphens w:val="0"/>
        <w:autoSpaceDE w:val="0"/>
        <w:autoSpaceDN w:val="0"/>
        <w:adjustRightInd w:val="0"/>
        <w:rPr>
          <w:rFonts w:ascii="Times-Roman" w:hAnsi="Times-Roman" w:cs="Times-Roman"/>
          <w:color w:val="000000"/>
          <w:kern w:val="0"/>
          <w:lang w:val="fr-CH" w:eastAsia="fr-CH"/>
        </w:rPr>
      </w:pPr>
      <w:r>
        <w:rPr>
          <w:rFonts w:ascii="Times-Roman" w:hAnsi="Times-Roman" w:cs="Times-Roman"/>
          <w:color w:val="000000"/>
          <w:kern w:val="0"/>
          <w:lang w:val="fr-CH" w:eastAsia="fr-CH"/>
        </w:rPr>
        <w:t>_____________</w:t>
      </w:r>
    </w:p>
    <w:p w14:paraId="00229C29" w14:textId="77777777" w:rsidR="00F64A1D" w:rsidRDefault="00F64A1D" w:rsidP="00F64A1D">
      <w:pPr>
        <w:suppressAutoHyphens w:val="0"/>
        <w:autoSpaceDE w:val="0"/>
        <w:autoSpaceDN w:val="0"/>
        <w:adjustRightInd w:val="0"/>
        <w:rPr>
          <w:rFonts w:ascii="Times-Roman" w:hAnsi="Times-Roman" w:cs="Times-Roman"/>
          <w:color w:val="000000"/>
          <w:kern w:val="0"/>
          <w:lang w:val="fr-CH" w:eastAsia="fr-CH"/>
        </w:rPr>
      </w:pPr>
    </w:p>
    <w:p w14:paraId="4ACD90F5" w14:textId="77777777" w:rsidR="00F64A1D" w:rsidRDefault="00F64A1D" w:rsidP="00F64A1D">
      <w:pPr>
        <w:numPr>
          <w:ilvl w:val="0"/>
          <w:numId w:val="27"/>
        </w:numPr>
        <w:suppressAutoHyphens w:val="0"/>
        <w:autoSpaceDE w:val="0"/>
        <w:autoSpaceDN w:val="0"/>
        <w:adjustRightInd w:val="0"/>
        <w:rPr>
          <w:rFonts w:ascii="Times-Roman" w:hAnsi="Times-Roman" w:cs="Times-Roman"/>
          <w:color w:val="000000"/>
          <w:kern w:val="0"/>
          <w:lang w:val="fr-CH" w:eastAsia="fr-CH"/>
        </w:rPr>
      </w:pPr>
      <w:r>
        <w:rPr>
          <w:rFonts w:ascii="Times-Roman" w:hAnsi="Times-Roman" w:cs="Times-Roman"/>
          <w:color w:val="000000"/>
          <w:kern w:val="0"/>
          <w:lang w:val="fr-CH" w:eastAsia="fr-CH"/>
        </w:rPr>
        <w:t>_____________</w:t>
      </w:r>
    </w:p>
    <w:p w14:paraId="4B3EEC75" w14:textId="77777777" w:rsidR="00F64A1D" w:rsidRDefault="00F64A1D" w:rsidP="00F64A1D">
      <w:pPr>
        <w:suppressAutoHyphens w:val="0"/>
        <w:autoSpaceDE w:val="0"/>
        <w:autoSpaceDN w:val="0"/>
        <w:adjustRightInd w:val="0"/>
        <w:rPr>
          <w:rFonts w:ascii="Times-Roman" w:hAnsi="Times-Roman" w:cs="Times-Roman"/>
          <w:color w:val="000000"/>
          <w:kern w:val="0"/>
          <w:lang w:val="fr-CH" w:eastAsia="fr-CH"/>
        </w:rPr>
      </w:pPr>
    </w:p>
    <w:p w14:paraId="48022A7B" w14:textId="77777777" w:rsidR="00F64A1D" w:rsidRDefault="00F64A1D" w:rsidP="00F64A1D">
      <w:pPr>
        <w:numPr>
          <w:ilvl w:val="0"/>
          <w:numId w:val="27"/>
        </w:numPr>
        <w:suppressAutoHyphens w:val="0"/>
        <w:autoSpaceDE w:val="0"/>
        <w:autoSpaceDN w:val="0"/>
        <w:adjustRightInd w:val="0"/>
        <w:rPr>
          <w:rFonts w:ascii="Times-Roman" w:hAnsi="Times-Roman" w:cs="Times-Roman"/>
          <w:color w:val="000000"/>
          <w:kern w:val="0"/>
          <w:lang w:val="fr-CH" w:eastAsia="fr-CH"/>
        </w:rPr>
      </w:pPr>
      <w:r>
        <w:rPr>
          <w:rFonts w:ascii="Times-Roman" w:hAnsi="Times-Roman" w:cs="Times-Roman"/>
          <w:color w:val="000000"/>
          <w:kern w:val="0"/>
          <w:lang w:val="fr-CH" w:eastAsia="fr-CH"/>
        </w:rPr>
        <w:t>_____________</w:t>
      </w:r>
    </w:p>
    <w:p w14:paraId="20E4271C" w14:textId="77777777" w:rsidR="006E5D30" w:rsidRDefault="006E5D30" w:rsidP="006E5D30">
      <w:pPr>
        <w:suppressAutoHyphens w:val="0"/>
        <w:autoSpaceDE w:val="0"/>
        <w:autoSpaceDN w:val="0"/>
        <w:adjustRightInd w:val="0"/>
        <w:rPr>
          <w:rFonts w:ascii="Times-Bold" w:hAnsi="Times-Bold" w:cs="Times-Bold"/>
          <w:b/>
          <w:bCs/>
          <w:kern w:val="0"/>
          <w:lang w:val="fr-CH" w:eastAsia="fr-CH"/>
        </w:rPr>
      </w:pPr>
    </w:p>
    <w:p w14:paraId="6BBAB56B" w14:textId="77777777" w:rsidR="006E5D30" w:rsidRDefault="006E5D30" w:rsidP="006E5D30">
      <w:pPr>
        <w:suppressAutoHyphens w:val="0"/>
        <w:autoSpaceDE w:val="0"/>
        <w:autoSpaceDN w:val="0"/>
        <w:adjustRightInd w:val="0"/>
        <w:rPr>
          <w:rFonts w:ascii="Times-Bold" w:hAnsi="Times-Bold" w:cs="Times-Bold"/>
          <w:b/>
          <w:bCs/>
          <w:kern w:val="0"/>
          <w:lang w:val="fr-CH" w:eastAsia="fr-CH"/>
        </w:rPr>
      </w:pPr>
    </w:p>
    <w:p w14:paraId="2EF78ED4" w14:textId="2995BD0F" w:rsidR="008770BF" w:rsidRDefault="008770BF" w:rsidP="006E5D30">
      <w:pPr>
        <w:suppressAutoHyphens w:val="0"/>
        <w:autoSpaceDE w:val="0"/>
        <w:autoSpaceDN w:val="0"/>
        <w:adjustRightInd w:val="0"/>
        <w:rPr>
          <w:rFonts w:ascii="Times-Bold" w:hAnsi="Times-Bold" w:cs="Times-Bold"/>
          <w:b/>
          <w:bCs/>
          <w:kern w:val="0"/>
          <w:lang w:val="fr-CH" w:eastAsia="fr-CH"/>
        </w:rPr>
      </w:pPr>
    </w:p>
    <w:p w14:paraId="4B80DC71" w14:textId="77777777" w:rsidR="008770BF" w:rsidRDefault="008770BF" w:rsidP="006E5D30">
      <w:pPr>
        <w:suppressAutoHyphens w:val="0"/>
        <w:autoSpaceDE w:val="0"/>
        <w:autoSpaceDN w:val="0"/>
        <w:adjustRightInd w:val="0"/>
        <w:rPr>
          <w:rFonts w:ascii="Times-Bold" w:hAnsi="Times-Bold" w:cs="Times-Bold"/>
          <w:b/>
          <w:bCs/>
          <w:kern w:val="0"/>
          <w:lang w:val="fr-CH" w:eastAsia="fr-CH"/>
        </w:rPr>
      </w:pPr>
    </w:p>
    <w:p w14:paraId="1193712A" w14:textId="77777777" w:rsidR="00897BE4" w:rsidRDefault="00897BE4" w:rsidP="006E5D30">
      <w:pPr>
        <w:suppressAutoHyphens w:val="0"/>
        <w:autoSpaceDE w:val="0"/>
        <w:autoSpaceDN w:val="0"/>
        <w:adjustRightInd w:val="0"/>
        <w:rPr>
          <w:rFonts w:ascii="Times-Bold" w:hAnsi="Times-Bold" w:cs="Times-Bold"/>
          <w:b/>
          <w:bCs/>
          <w:kern w:val="0"/>
          <w:lang w:val="fr-CH" w:eastAsia="fr-CH"/>
        </w:rPr>
      </w:pPr>
    </w:p>
    <w:p w14:paraId="7A69285F" w14:textId="205B8505" w:rsidR="006E5D30" w:rsidRDefault="006E5D30" w:rsidP="006E5D30">
      <w:pPr>
        <w:suppressAutoHyphens w:val="0"/>
        <w:autoSpaceDE w:val="0"/>
        <w:autoSpaceDN w:val="0"/>
        <w:adjustRightInd w:val="0"/>
        <w:rPr>
          <w:rFonts w:ascii="Times-Bold" w:hAnsi="Times-Bold" w:cs="Times-Bold"/>
          <w:b/>
          <w:bCs/>
          <w:kern w:val="0"/>
          <w:lang w:val="fr-CH" w:eastAsia="fr-CH"/>
        </w:rPr>
      </w:pPr>
      <w:r>
        <w:rPr>
          <w:rFonts w:ascii="Times-Bold" w:hAnsi="Times-Bold" w:cs="Times-Bold"/>
          <w:b/>
          <w:bCs/>
          <w:kern w:val="0"/>
          <w:lang w:val="fr-CH" w:eastAsia="fr-CH"/>
        </w:rPr>
        <w:t xml:space="preserve">Exercice </w:t>
      </w:r>
      <w:r w:rsidR="00897BE4">
        <w:rPr>
          <w:rFonts w:ascii="Times-Bold" w:hAnsi="Times-Bold" w:cs="Times-Bold"/>
          <w:b/>
          <w:bCs/>
          <w:kern w:val="0"/>
          <w:lang w:val="fr-CH" w:eastAsia="fr-CH"/>
        </w:rPr>
        <w:t>5</w:t>
      </w:r>
      <w:r>
        <w:rPr>
          <w:rFonts w:ascii="Times-Bold" w:hAnsi="Times-Bold" w:cs="Times-Bold"/>
          <w:b/>
          <w:bCs/>
          <w:kern w:val="0"/>
          <w:lang w:val="fr-CH" w:eastAsia="fr-CH"/>
        </w:rPr>
        <w:t xml:space="preserve"> – </w:t>
      </w:r>
      <w:r w:rsidR="00897BE4">
        <w:rPr>
          <w:rFonts w:ascii="Times-Bold" w:hAnsi="Times-Bold" w:cs="Times-Bold"/>
          <w:b/>
          <w:bCs/>
          <w:kern w:val="0"/>
          <w:lang w:val="fr-CH" w:eastAsia="fr-CH"/>
        </w:rPr>
        <w:t>Plan d’adressage IP</w:t>
      </w:r>
      <w:r>
        <w:rPr>
          <w:rFonts w:ascii="Times-Bold" w:hAnsi="Times-Bold" w:cs="Times-Bold"/>
          <w:b/>
          <w:bCs/>
          <w:kern w:val="0"/>
          <w:lang w:val="fr-CH" w:eastAsia="fr-CH"/>
        </w:rPr>
        <w:t>.</w:t>
      </w:r>
    </w:p>
    <w:p w14:paraId="2F3EBF9F" w14:textId="080B9353" w:rsidR="006E5D30" w:rsidRDefault="00897BE4" w:rsidP="006E5D30">
      <w:pPr>
        <w:suppressAutoHyphens w:val="0"/>
        <w:autoSpaceDE w:val="0"/>
        <w:autoSpaceDN w:val="0"/>
        <w:adjustRightInd w:val="0"/>
        <w:rPr>
          <w:rFonts w:ascii="Times-Roman" w:hAnsi="Times-Roman" w:cs="Times-Roman"/>
          <w:kern w:val="0"/>
          <w:lang w:val="fr-CH" w:eastAsia="fr-CH"/>
        </w:rPr>
      </w:pPr>
      <w:r>
        <w:rPr>
          <w:rFonts w:ascii="Times-Roman" w:hAnsi="Times-Roman" w:cs="Times-Roman"/>
          <w:kern w:val="0"/>
          <w:lang w:val="fr-CH" w:eastAsia="fr-CH"/>
        </w:rPr>
        <w:t>Vous désirez utiliser le réseau privé de classe B 172.16.0.0 255.255.0.0 pour faire des sous réseaux ayant un masque 255.255.255.0.</w:t>
      </w:r>
    </w:p>
    <w:p w14:paraId="49704A82" w14:textId="77777777" w:rsidR="00897BE4" w:rsidRDefault="00897BE4" w:rsidP="006E5D30">
      <w:pPr>
        <w:suppressAutoHyphens w:val="0"/>
        <w:autoSpaceDE w:val="0"/>
        <w:autoSpaceDN w:val="0"/>
        <w:adjustRightInd w:val="0"/>
        <w:rPr>
          <w:rFonts w:ascii="Times-Roman" w:hAnsi="Times-Roman" w:cs="Times-Roman"/>
          <w:kern w:val="0"/>
          <w:lang w:val="fr-CH" w:eastAsia="fr-CH"/>
        </w:rPr>
      </w:pPr>
    </w:p>
    <w:p w14:paraId="3F1F9378" w14:textId="5A6BF7EB" w:rsidR="00897BE4" w:rsidRDefault="00897BE4" w:rsidP="006E5D30">
      <w:pPr>
        <w:suppressAutoHyphens w:val="0"/>
        <w:autoSpaceDE w:val="0"/>
        <w:autoSpaceDN w:val="0"/>
        <w:adjustRightInd w:val="0"/>
        <w:rPr>
          <w:rFonts w:ascii="Times-Roman" w:hAnsi="Times-Roman" w:cs="Times-Roman"/>
          <w:kern w:val="0"/>
          <w:lang w:val="fr-CH" w:eastAsia="fr-CH"/>
        </w:rPr>
      </w:pPr>
      <w:r>
        <w:rPr>
          <w:rFonts w:ascii="Times-Roman" w:hAnsi="Times-Roman" w:cs="Times-Roman"/>
          <w:kern w:val="0"/>
          <w:lang w:val="fr-CH" w:eastAsia="fr-CH"/>
        </w:rPr>
        <w:t>Déterminez :</w:t>
      </w:r>
    </w:p>
    <w:p w14:paraId="5735E945" w14:textId="77777777" w:rsidR="00897BE4" w:rsidRDefault="00897BE4" w:rsidP="006E5D30">
      <w:pPr>
        <w:suppressAutoHyphens w:val="0"/>
        <w:autoSpaceDE w:val="0"/>
        <w:autoSpaceDN w:val="0"/>
        <w:adjustRightInd w:val="0"/>
        <w:rPr>
          <w:rFonts w:ascii="Times-Roman" w:hAnsi="Times-Roman" w:cs="Times-Roman"/>
          <w:kern w:val="0"/>
          <w:lang w:val="fr-CH" w:eastAsia="fr-CH"/>
        </w:rPr>
      </w:pPr>
    </w:p>
    <w:tbl>
      <w:tblPr>
        <w:tblW w:w="10929" w:type="dxa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0"/>
        <w:gridCol w:w="1540"/>
        <w:gridCol w:w="2007"/>
        <w:gridCol w:w="1070"/>
        <w:gridCol w:w="1540"/>
        <w:gridCol w:w="1851"/>
        <w:gridCol w:w="1851"/>
      </w:tblGrid>
      <w:tr w:rsidR="00607979" w:rsidRPr="00897BE4" w14:paraId="53290BAB" w14:textId="72433CB8" w:rsidTr="00897BE4">
        <w:tc>
          <w:tcPr>
            <w:tcW w:w="1070" w:type="dxa"/>
            <w:shd w:val="clear" w:color="auto" w:fill="auto"/>
          </w:tcPr>
          <w:p w14:paraId="5D5A3011" w14:textId="68D86557" w:rsidR="00897BE4" w:rsidRPr="00897BE4" w:rsidRDefault="00897BE4" w:rsidP="00897BE4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  <w:r w:rsidRPr="00897BE4">
              <w:rPr>
                <w:rFonts w:ascii="Times-Roman" w:hAnsi="Times-Roman" w:cs="Times-Roman"/>
                <w:kern w:val="0"/>
                <w:lang w:val="fr-CH" w:eastAsia="fr-CH"/>
              </w:rPr>
              <w:t>Numéro du sous réseau</w:t>
            </w:r>
          </w:p>
        </w:tc>
        <w:tc>
          <w:tcPr>
            <w:tcW w:w="1540" w:type="dxa"/>
            <w:shd w:val="clear" w:color="auto" w:fill="auto"/>
          </w:tcPr>
          <w:p w14:paraId="67F2F748" w14:textId="7BCAC36A" w:rsidR="00897BE4" w:rsidRPr="00897BE4" w:rsidRDefault="00897BE4" w:rsidP="00897BE4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  <w:r w:rsidRPr="00897BE4">
              <w:rPr>
                <w:rFonts w:ascii="Times-Roman" w:hAnsi="Times-Roman" w:cs="Times-Roman"/>
                <w:kern w:val="0"/>
                <w:lang w:val="fr-CH" w:eastAsia="fr-CH"/>
              </w:rPr>
              <w:t>Adresse du sous réseau</w:t>
            </w:r>
          </w:p>
        </w:tc>
        <w:tc>
          <w:tcPr>
            <w:tcW w:w="2007" w:type="dxa"/>
            <w:shd w:val="clear" w:color="auto" w:fill="auto"/>
          </w:tcPr>
          <w:p w14:paraId="6F056FB4" w14:textId="2CB7B8F6" w:rsidR="00897BE4" w:rsidRPr="00897BE4" w:rsidRDefault="00897BE4" w:rsidP="00897BE4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  <w:r w:rsidRPr="00897BE4">
              <w:rPr>
                <w:rFonts w:ascii="Times-Roman" w:hAnsi="Times-Roman" w:cs="Times-Roman"/>
                <w:kern w:val="0"/>
                <w:lang w:val="fr-CH" w:eastAsia="fr-CH"/>
              </w:rPr>
              <w:t>Masque du sous réseau</w:t>
            </w:r>
          </w:p>
        </w:tc>
        <w:tc>
          <w:tcPr>
            <w:tcW w:w="1070" w:type="dxa"/>
            <w:shd w:val="clear" w:color="auto" w:fill="auto"/>
          </w:tcPr>
          <w:p w14:paraId="701A2AEA" w14:textId="7BBD4AE1" w:rsidR="00897BE4" w:rsidRPr="00897BE4" w:rsidRDefault="00897BE4" w:rsidP="00897BE4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  <w:r w:rsidRPr="00897BE4">
              <w:rPr>
                <w:rFonts w:ascii="Times-Roman" w:hAnsi="Times-Roman" w:cs="Times-Roman"/>
                <w:kern w:val="0"/>
                <w:lang w:val="fr-CH" w:eastAsia="fr-CH"/>
              </w:rPr>
              <w:t>Nombre d’hôtes</w:t>
            </w:r>
          </w:p>
        </w:tc>
        <w:tc>
          <w:tcPr>
            <w:tcW w:w="1540" w:type="dxa"/>
            <w:shd w:val="clear" w:color="auto" w:fill="auto"/>
          </w:tcPr>
          <w:p w14:paraId="3E9B3178" w14:textId="0F84AE2A" w:rsidR="00897BE4" w:rsidRPr="00897BE4" w:rsidRDefault="00897BE4" w:rsidP="00897BE4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  <w:r w:rsidRPr="00897BE4">
              <w:rPr>
                <w:rFonts w:ascii="Times-Roman" w:hAnsi="Times-Roman" w:cs="Times-Roman"/>
                <w:kern w:val="0"/>
                <w:lang w:val="fr-CH" w:eastAsia="fr-CH"/>
              </w:rPr>
              <w:t>1</w:t>
            </w:r>
            <w:r w:rsidRPr="00897BE4">
              <w:rPr>
                <w:rFonts w:ascii="Times-Roman" w:hAnsi="Times-Roman" w:cs="Times-Roman"/>
                <w:kern w:val="0"/>
                <w:vertAlign w:val="superscript"/>
                <w:lang w:val="fr-CH" w:eastAsia="fr-CH"/>
              </w:rPr>
              <w:t>ère</w:t>
            </w:r>
            <w:r w:rsidRPr="00897BE4">
              <w:rPr>
                <w:rFonts w:ascii="Times-Roman" w:hAnsi="Times-Roman" w:cs="Times-Roman"/>
                <w:kern w:val="0"/>
                <w:lang w:val="fr-CH" w:eastAsia="fr-CH"/>
              </w:rPr>
              <w:t xml:space="preserve"> adresse utilisable</w:t>
            </w:r>
          </w:p>
        </w:tc>
        <w:tc>
          <w:tcPr>
            <w:tcW w:w="1851" w:type="dxa"/>
            <w:shd w:val="clear" w:color="auto" w:fill="auto"/>
          </w:tcPr>
          <w:p w14:paraId="62C5A3C8" w14:textId="25275405" w:rsidR="00897BE4" w:rsidRPr="00897BE4" w:rsidRDefault="00897BE4" w:rsidP="00897BE4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  <w:r w:rsidRPr="00897BE4">
              <w:rPr>
                <w:rFonts w:ascii="Times-Roman" w:hAnsi="Times-Roman" w:cs="Times-Roman"/>
                <w:kern w:val="0"/>
                <w:lang w:val="fr-CH" w:eastAsia="fr-CH"/>
              </w:rPr>
              <w:t>Dernière adresse utilisable</w:t>
            </w:r>
          </w:p>
        </w:tc>
        <w:tc>
          <w:tcPr>
            <w:tcW w:w="1851" w:type="dxa"/>
            <w:shd w:val="clear" w:color="auto" w:fill="auto"/>
          </w:tcPr>
          <w:p w14:paraId="187D4BCB" w14:textId="674645E3" w:rsidR="00897BE4" w:rsidRPr="00897BE4" w:rsidRDefault="00897BE4" w:rsidP="00897BE4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  <w:r w:rsidRPr="00897BE4">
              <w:rPr>
                <w:rFonts w:ascii="Times-Roman" w:hAnsi="Times-Roman" w:cs="Times-Roman"/>
                <w:kern w:val="0"/>
                <w:lang w:val="fr-CH" w:eastAsia="fr-CH"/>
              </w:rPr>
              <w:t>Adresse de broadcast</w:t>
            </w:r>
          </w:p>
        </w:tc>
      </w:tr>
      <w:tr w:rsidR="00607979" w:rsidRPr="00897BE4" w14:paraId="6212483A" w14:textId="77777777" w:rsidTr="00897BE4">
        <w:trPr>
          <w:trHeight w:val="472"/>
        </w:trPr>
        <w:tc>
          <w:tcPr>
            <w:tcW w:w="1070" w:type="dxa"/>
            <w:shd w:val="clear" w:color="auto" w:fill="auto"/>
          </w:tcPr>
          <w:p w14:paraId="2B64BCAB" w14:textId="50B4BA95" w:rsidR="00897BE4" w:rsidRPr="00897BE4" w:rsidRDefault="00897BE4" w:rsidP="00897BE4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  <w:r w:rsidRPr="00897BE4">
              <w:rPr>
                <w:rFonts w:ascii="Times-Roman" w:hAnsi="Times-Roman" w:cs="Times-Roman"/>
                <w:kern w:val="0"/>
                <w:lang w:val="fr-CH" w:eastAsia="fr-CH"/>
              </w:rPr>
              <w:t>1</w:t>
            </w:r>
          </w:p>
        </w:tc>
        <w:tc>
          <w:tcPr>
            <w:tcW w:w="1540" w:type="dxa"/>
            <w:shd w:val="clear" w:color="auto" w:fill="auto"/>
          </w:tcPr>
          <w:p w14:paraId="52A6B327" w14:textId="44FC3A6B" w:rsidR="00897BE4" w:rsidRPr="00897BE4" w:rsidRDefault="00897BE4" w:rsidP="00897BE4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</w:pPr>
          </w:p>
        </w:tc>
        <w:tc>
          <w:tcPr>
            <w:tcW w:w="2007" w:type="dxa"/>
            <w:shd w:val="clear" w:color="auto" w:fill="auto"/>
          </w:tcPr>
          <w:p w14:paraId="6033C080" w14:textId="64F0FD15" w:rsidR="00897BE4" w:rsidRPr="00897BE4" w:rsidRDefault="00897BE4" w:rsidP="00897BE4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</w:pPr>
          </w:p>
        </w:tc>
        <w:tc>
          <w:tcPr>
            <w:tcW w:w="1070" w:type="dxa"/>
            <w:shd w:val="clear" w:color="auto" w:fill="auto"/>
          </w:tcPr>
          <w:p w14:paraId="499290E2" w14:textId="3F241121" w:rsidR="00897BE4" w:rsidRPr="00897BE4" w:rsidRDefault="00897BE4" w:rsidP="00897BE4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</w:pPr>
          </w:p>
        </w:tc>
        <w:tc>
          <w:tcPr>
            <w:tcW w:w="1540" w:type="dxa"/>
            <w:shd w:val="clear" w:color="auto" w:fill="auto"/>
          </w:tcPr>
          <w:p w14:paraId="3C6CC677" w14:textId="6D38A92D" w:rsidR="00897BE4" w:rsidRPr="00897BE4" w:rsidRDefault="00897BE4" w:rsidP="00897BE4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</w:pPr>
          </w:p>
        </w:tc>
        <w:tc>
          <w:tcPr>
            <w:tcW w:w="1851" w:type="dxa"/>
            <w:shd w:val="clear" w:color="auto" w:fill="auto"/>
          </w:tcPr>
          <w:p w14:paraId="3406A683" w14:textId="4A2E4C79" w:rsidR="00897BE4" w:rsidRPr="00897BE4" w:rsidRDefault="00897BE4" w:rsidP="00897BE4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</w:pPr>
          </w:p>
        </w:tc>
        <w:tc>
          <w:tcPr>
            <w:tcW w:w="1851" w:type="dxa"/>
            <w:shd w:val="clear" w:color="auto" w:fill="auto"/>
          </w:tcPr>
          <w:p w14:paraId="7E2EBCEA" w14:textId="750E8C6E" w:rsidR="00897BE4" w:rsidRPr="00897BE4" w:rsidRDefault="00897BE4" w:rsidP="00897BE4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</w:pPr>
          </w:p>
        </w:tc>
      </w:tr>
      <w:tr w:rsidR="00607979" w:rsidRPr="00897BE4" w14:paraId="109FF790" w14:textId="77777777" w:rsidTr="00897BE4">
        <w:trPr>
          <w:trHeight w:val="423"/>
        </w:trPr>
        <w:tc>
          <w:tcPr>
            <w:tcW w:w="1070" w:type="dxa"/>
            <w:shd w:val="clear" w:color="auto" w:fill="auto"/>
          </w:tcPr>
          <w:p w14:paraId="1F5EE989" w14:textId="63E9087B" w:rsidR="00897BE4" w:rsidRPr="00897BE4" w:rsidRDefault="00897BE4" w:rsidP="00897BE4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  <w:r w:rsidRPr="00897BE4">
              <w:rPr>
                <w:rFonts w:ascii="Times-Roman" w:hAnsi="Times-Roman" w:cs="Times-Roman"/>
                <w:kern w:val="0"/>
                <w:lang w:val="fr-CH" w:eastAsia="fr-CH"/>
              </w:rPr>
              <w:t>2</w:t>
            </w:r>
          </w:p>
        </w:tc>
        <w:tc>
          <w:tcPr>
            <w:tcW w:w="1540" w:type="dxa"/>
            <w:shd w:val="clear" w:color="auto" w:fill="auto"/>
          </w:tcPr>
          <w:p w14:paraId="1731E498" w14:textId="77777777" w:rsidR="00897BE4" w:rsidRPr="00897BE4" w:rsidRDefault="00897BE4" w:rsidP="00897BE4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</w:pPr>
          </w:p>
        </w:tc>
        <w:tc>
          <w:tcPr>
            <w:tcW w:w="2007" w:type="dxa"/>
            <w:shd w:val="clear" w:color="auto" w:fill="auto"/>
          </w:tcPr>
          <w:p w14:paraId="701B5B0E" w14:textId="77777777" w:rsidR="00897BE4" w:rsidRPr="00897BE4" w:rsidRDefault="00897BE4" w:rsidP="00897BE4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</w:pPr>
          </w:p>
        </w:tc>
        <w:tc>
          <w:tcPr>
            <w:tcW w:w="1070" w:type="dxa"/>
            <w:shd w:val="clear" w:color="auto" w:fill="auto"/>
          </w:tcPr>
          <w:p w14:paraId="64811EFF" w14:textId="77777777" w:rsidR="00897BE4" w:rsidRPr="00897BE4" w:rsidRDefault="00897BE4" w:rsidP="00897BE4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</w:pPr>
          </w:p>
        </w:tc>
        <w:tc>
          <w:tcPr>
            <w:tcW w:w="1540" w:type="dxa"/>
            <w:shd w:val="clear" w:color="auto" w:fill="auto"/>
          </w:tcPr>
          <w:p w14:paraId="488F00AA" w14:textId="77777777" w:rsidR="00897BE4" w:rsidRPr="00897BE4" w:rsidRDefault="00897BE4" w:rsidP="00897BE4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</w:pPr>
          </w:p>
        </w:tc>
        <w:tc>
          <w:tcPr>
            <w:tcW w:w="1851" w:type="dxa"/>
            <w:shd w:val="clear" w:color="auto" w:fill="auto"/>
          </w:tcPr>
          <w:p w14:paraId="31196668" w14:textId="77777777" w:rsidR="00897BE4" w:rsidRPr="00897BE4" w:rsidRDefault="00897BE4" w:rsidP="00897BE4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</w:pPr>
          </w:p>
        </w:tc>
        <w:tc>
          <w:tcPr>
            <w:tcW w:w="1851" w:type="dxa"/>
            <w:shd w:val="clear" w:color="auto" w:fill="auto"/>
          </w:tcPr>
          <w:p w14:paraId="367A65CB" w14:textId="77777777" w:rsidR="00897BE4" w:rsidRPr="00897BE4" w:rsidRDefault="00897BE4" w:rsidP="00897BE4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</w:pPr>
          </w:p>
        </w:tc>
      </w:tr>
      <w:tr w:rsidR="00607979" w:rsidRPr="00897BE4" w14:paraId="4C7DCAE5" w14:textId="77777777" w:rsidTr="00897BE4">
        <w:trPr>
          <w:trHeight w:val="415"/>
        </w:trPr>
        <w:tc>
          <w:tcPr>
            <w:tcW w:w="1070" w:type="dxa"/>
            <w:shd w:val="clear" w:color="auto" w:fill="auto"/>
          </w:tcPr>
          <w:p w14:paraId="58EF4AC3" w14:textId="62BD1C24" w:rsidR="00897BE4" w:rsidRPr="00897BE4" w:rsidRDefault="00F6633F" w:rsidP="00897BE4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  <w:r>
              <w:rPr>
                <w:rFonts w:ascii="Times-Roman" w:hAnsi="Times-Roman" w:cs="Times-Roman"/>
                <w:kern w:val="0"/>
                <w:lang w:val="fr-CH" w:eastAsia="fr-CH"/>
              </w:rPr>
              <w:t>3</w:t>
            </w:r>
          </w:p>
        </w:tc>
        <w:tc>
          <w:tcPr>
            <w:tcW w:w="1540" w:type="dxa"/>
            <w:shd w:val="clear" w:color="auto" w:fill="auto"/>
          </w:tcPr>
          <w:p w14:paraId="6F13FF64" w14:textId="77777777" w:rsidR="00897BE4" w:rsidRPr="00897BE4" w:rsidRDefault="00897BE4" w:rsidP="00897BE4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</w:pPr>
          </w:p>
        </w:tc>
        <w:tc>
          <w:tcPr>
            <w:tcW w:w="2007" w:type="dxa"/>
            <w:shd w:val="clear" w:color="auto" w:fill="auto"/>
          </w:tcPr>
          <w:p w14:paraId="6D399663" w14:textId="77777777" w:rsidR="00897BE4" w:rsidRPr="00897BE4" w:rsidRDefault="00897BE4" w:rsidP="00897BE4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</w:pPr>
          </w:p>
        </w:tc>
        <w:tc>
          <w:tcPr>
            <w:tcW w:w="1070" w:type="dxa"/>
            <w:shd w:val="clear" w:color="auto" w:fill="auto"/>
          </w:tcPr>
          <w:p w14:paraId="554B45EE" w14:textId="77777777" w:rsidR="00897BE4" w:rsidRPr="00897BE4" w:rsidRDefault="00897BE4" w:rsidP="00897BE4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</w:pPr>
          </w:p>
        </w:tc>
        <w:tc>
          <w:tcPr>
            <w:tcW w:w="1540" w:type="dxa"/>
            <w:shd w:val="clear" w:color="auto" w:fill="auto"/>
          </w:tcPr>
          <w:p w14:paraId="43C69FF1" w14:textId="77777777" w:rsidR="00897BE4" w:rsidRPr="00897BE4" w:rsidRDefault="00897BE4" w:rsidP="00897BE4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</w:pPr>
          </w:p>
        </w:tc>
        <w:tc>
          <w:tcPr>
            <w:tcW w:w="1851" w:type="dxa"/>
            <w:shd w:val="clear" w:color="auto" w:fill="auto"/>
          </w:tcPr>
          <w:p w14:paraId="35F2AA48" w14:textId="77777777" w:rsidR="00897BE4" w:rsidRPr="00897BE4" w:rsidRDefault="00897BE4" w:rsidP="00897BE4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</w:pPr>
          </w:p>
        </w:tc>
        <w:tc>
          <w:tcPr>
            <w:tcW w:w="1851" w:type="dxa"/>
            <w:shd w:val="clear" w:color="auto" w:fill="auto"/>
          </w:tcPr>
          <w:p w14:paraId="397B5BCE" w14:textId="77777777" w:rsidR="00897BE4" w:rsidRPr="00897BE4" w:rsidRDefault="00897BE4" w:rsidP="00897BE4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</w:pPr>
          </w:p>
        </w:tc>
      </w:tr>
      <w:tr w:rsidR="00607979" w:rsidRPr="00897BE4" w14:paraId="074D5C25" w14:textId="77777777" w:rsidTr="00897BE4">
        <w:tc>
          <w:tcPr>
            <w:tcW w:w="1070" w:type="dxa"/>
            <w:shd w:val="clear" w:color="auto" w:fill="auto"/>
          </w:tcPr>
          <w:p w14:paraId="281BC78F" w14:textId="6EA278D9" w:rsidR="00897BE4" w:rsidRPr="00897BE4" w:rsidRDefault="00897BE4" w:rsidP="00897BE4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  <w:r w:rsidRPr="00897BE4">
              <w:rPr>
                <w:rFonts w:ascii="Times-Roman" w:hAnsi="Times-Roman" w:cs="Times-Roman"/>
                <w:kern w:val="0"/>
                <w:lang w:val="fr-CH" w:eastAsia="fr-CH"/>
              </w:rPr>
              <w:t>…</w:t>
            </w:r>
          </w:p>
        </w:tc>
        <w:tc>
          <w:tcPr>
            <w:tcW w:w="1540" w:type="dxa"/>
            <w:shd w:val="clear" w:color="auto" w:fill="auto"/>
          </w:tcPr>
          <w:p w14:paraId="4CC3824E" w14:textId="77777777" w:rsidR="00897BE4" w:rsidRPr="00897BE4" w:rsidRDefault="00897BE4" w:rsidP="00897BE4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</w:pPr>
          </w:p>
        </w:tc>
        <w:tc>
          <w:tcPr>
            <w:tcW w:w="2007" w:type="dxa"/>
            <w:shd w:val="clear" w:color="auto" w:fill="auto"/>
          </w:tcPr>
          <w:p w14:paraId="036ABD83" w14:textId="77777777" w:rsidR="00897BE4" w:rsidRPr="00897BE4" w:rsidRDefault="00897BE4" w:rsidP="00897BE4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</w:pPr>
          </w:p>
        </w:tc>
        <w:tc>
          <w:tcPr>
            <w:tcW w:w="1070" w:type="dxa"/>
            <w:shd w:val="clear" w:color="auto" w:fill="auto"/>
          </w:tcPr>
          <w:p w14:paraId="30F4EF88" w14:textId="77777777" w:rsidR="00897BE4" w:rsidRPr="00897BE4" w:rsidRDefault="00897BE4" w:rsidP="00897BE4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</w:pPr>
          </w:p>
        </w:tc>
        <w:tc>
          <w:tcPr>
            <w:tcW w:w="1540" w:type="dxa"/>
            <w:shd w:val="clear" w:color="auto" w:fill="auto"/>
          </w:tcPr>
          <w:p w14:paraId="3F95FCF0" w14:textId="77777777" w:rsidR="00897BE4" w:rsidRPr="00897BE4" w:rsidRDefault="00897BE4" w:rsidP="00897BE4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</w:pPr>
          </w:p>
        </w:tc>
        <w:tc>
          <w:tcPr>
            <w:tcW w:w="1851" w:type="dxa"/>
            <w:shd w:val="clear" w:color="auto" w:fill="auto"/>
          </w:tcPr>
          <w:p w14:paraId="7815566E" w14:textId="77777777" w:rsidR="00897BE4" w:rsidRPr="00897BE4" w:rsidRDefault="00897BE4" w:rsidP="00897BE4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</w:pPr>
          </w:p>
        </w:tc>
        <w:tc>
          <w:tcPr>
            <w:tcW w:w="1851" w:type="dxa"/>
            <w:shd w:val="clear" w:color="auto" w:fill="auto"/>
          </w:tcPr>
          <w:p w14:paraId="65A1B298" w14:textId="77777777" w:rsidR="00897BE4" w:rsidRPr="00897BE4" w:rsidRDefault="00897BE4" w:rsidP="00897BE4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</w:pPr>
          </w:p>
        </w:tc>
      </w:tr>
      <w:tr w:rsidR="00607979" w:rsidRPr="00897BE4" w14:paraId="0866BBD5" w14:textId="77777777" w:rsidTr="00897BE4">
        <w:trPr>
          <w:trHeight w:val="396"/>
        </w:trPr>
        <w:tc>
          <w:tcPr>
            <w:tcW w:w="1070" w:type="dxa"/>
            <w:shd w:val="clear" w:color="auto" w:fill="auto"/>
          </w:tcPr>
          <w:p w14:paraId="16AA4480" w14:textId="19116E9B" w:rsidR="00897BE4" w:rsidRPr="00897BE4" w:rsidRDefault="00897BE4" w:rsidP="00897BE4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  <w:r w:rsidRPr="00897BE4">
              <w:rPr>
                <w:rFonts w:ascii="Times-Roman" w:hAnsi="Times-Roman" w:cs="Times-Roman"/>
                <w:kern w:val="0"/>
                <w:lang w:val="fr-CH" w:eastAsia="fr-CH"/>
              </w:rPr>
              <w:t>25</w:t>
            </w:r>
            <w:r w:rsidR="009D770C">
              <w:rPr>
                <w:rFonts w:ascii="Times-Roman" w:hAnsi="Times-Roman" w:cs="Times-Roman"/>
                <w:kern w:val="0"/>
                <w:lang w:val="fr-CH" w:eastAsia="fr-CH"/>
              </w:rPr>
              <w:t>6</w:t>
            </w:r>
          </w:p>
        </w:tc>
        <w:tc>
          <w:tcPr>
            <w:tcW w:w="1540" w:type="dxa"/>
            <w:shd w:val="clear" w:color="auto" w:fill="auto"/>
          </w:tcPr>
          <w:p w14:paraId="1D12A484" w14:textId="1B59F3F7" w:rsidR="00897BE4" w:rsidRPr="00897BE4" w:rsidRDefault="00897BE4" w:rsidP="00897BE4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</w:pPr>
          </w:p>
        </w:tc>
        <w:tc>
          <w:tcPr>
            <w:tcW w:w="2007" w:type="dxa"/>
            <w:shd w:val="clear" w:color="auto" w:fill="auto"/>
          </w:tcPr>
          <w:p w14:paraId="6F3E1066" w14:textId="0C29EADE" w:rsidR="00897BE4" w:rsidRPr="00897BE4" w:rsidRDefault="00897BE4" w:rsidP="00897BE4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</w:pPr>
          </w:p>
        </w:tc>
        <w:tc>
          <w:tcPr>
            <w:tcW w:w="1070" w:type="dxa"/>
            <w:shd w:val="clear" w:color="auto" w:fill="auto"/>
          </w:tcPr>
          <w:p w14:paraId="3B081EF4" w14:textId="65B1E798" w:rsidR="00897BE4" w:rsidRPr="00897BE4" w:rsidRDefault="00897BE4" w:rsidP="00897BE4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</w:pPr>
          </w:p>
        </w:tc>
        <w:tc>
          <w:tcPr>
            <w:tcW w:w="1540" w:type="dxa"/>
            <w:shd w:val="clear" w:color="auto" w:fill="auto"/>
          </w:tcPr>
          <w:p w14:paraId="419840E5" w14:textId="5932015E" w:rsidR="00897BE4" w:rsidRPr="00897BE4" w:rsidRDefault="00897BE4" w:rsidP="00897BE4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</w:pPr>
          </w:p>
        </w:tc>
        <w:tc>
          <w:tcPr>
            <w:tcW w:w="1851" w:type="dxa"/>
            <w:shd w:val="clear" w:color="auto" w:fill="auto"/>
          </w:tcPr>
          <w:p w14:paraId="08FE6B42" w14:textId="0C594ED5" w:rsidR="00897BE4" w:rsidRPr="00897BE4" w:rsidRDefault="00897BE4" w:rsidP="00897BE4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</w:pPr>
          </w:p>
        </w:tc>
        <w:tc>
          <w:tcPr>
            <w:tcW w:w="1851" w:type="dxa"/>
            <w:shd w:val="clear" w:color="auto" w:fill="auto"/>
          </w:tcPr>
          <w:p w14:paraId="23658331" w14:textId="31BF20C7" w:rsidR="00897BE4" w:rsidRPr="00897BE4" w:rsidRDefault="00897BE4" w:rsidP="00897BE4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</w:pPr>
          </w:p>
        </w:tc>
      </w:tr>
    </w:tbl>
    <w:p w14:paraId="7B12E65B" w14:textId="77777777" w:rsidR="00897BE4" w:rsidRDefault="00897BE4" w:rsidP="006E5D30">
      <w:pPr>
        <w:suppressAutoHyphens w:val="0"/>
        <w:autoSpaceDE w:val="0"/>
        <w:autoSpaceDN w:val="0"/>
        <w:adjustRightInd w:val="0"/>
        <w:rPr>
          <w:rFonts w:ascii="Times-Roman" w:hAnsi="Times-Roman" w:cs="Times-Roman"/>
          <w:kern w:val="0"/>
          <w:lang w:val="fr-CH" w:eastAsia="fr-CH"/>
        </w:rPr>
      </w:pPr>
    </w:p>
    <w:p w14:paraId="1009DC76" w14:textId="77777777" w:rsidR="00897BE4" w:rsidRDefault="00897BE4" w:rsidP="006E5D30">
      <w:pPr>
        <w:suppressAutoHyphens w:val="0"/>
        <w:autoSpaceDE w:val="0"/>
        <w:autoSpaceDN w:val="0"/>
        <w:adjustRightInd w:val="0"/>
        <w:rPr>
          <w:rFonts w:ascii="Times-Roman" w:hAnsi="Times-Roman" w:cs="Times-Roman"/>
          <w:kern w:val="0"/>
          <w:lang w:val="fr-CH" w:eastAsia="fr-CH"/>
        </w:rPr>
      </w:pPr>
    </w:p>
    <w:p w14:paraId="1549FB06" w14:textId="77777777" w:rsidR="006E5D30" w:rsidRDefault="006E5D30" w:rsidP="006E5D30">
      <w:pPr>
        <w:suppressAutoHyphens w:val="0"/>
        <w:autoSpaceDE w:val="0"/>
        <w:autoSpaceDN w:val="0"/>
        <w:adjustRightInd w:val="0"/>
        <w:rPr>
          <w:rFonts w:ascii="Times-Roman" w:hAnsi="Times-Roman" w:cs="Times-Roman"/>
          <w:kern w:val="0"/>
          <w:lang w:val="fr-CH" w:eastAsia="fr-CH"/>
        </w:rPr>
      </w:pPr>
    </w:p>
    <w:p w14:paraId="1B602C45" w14:textId="74336995" w:rsidR="00BC1100" w:rsidRDefault="00BC1100" w:rsidP="00BC1100">
      <w:pPr>
        <w:suppressAutoHyphens w:val="0"/>
        <w:autoSpaceDE w:val="0"/>
        <w:autoSpaceDN w:val="0"/>
        <w:adjustRightInd w:val="0"/>
        <w:rPr>
          <w:rFonts w:ascii="Times-Roman" w:hAnsi="Times-Roman" w:cs="Times-Roman"/>
          <w:color w:val="000000"/>
          <w:kern w:val="0"/>
          <w:lang w:val="fr-CH" w:eastAsia="fr-CH"/>
        </w:rPr>
      </w:pPr>
    </w:p>
    <w:p w14:paraId="6A37B4E1" w14:textId="77777777" w:rsidR="00607979" w:rsidRDefault="00607979" w:rsidP="00BC1100">
      <w:pPr>
        <w:suppressAutoHyphens w:val="0"/>
        <w:autoSpaceDE w:val="0"/>
        <w:autoSpaceDN w:val="0"/>
        <w:adjustRightInd w:val="0"/>
        <w:rPr>
          <w:rFonts w:ascii="Times-Roman" w:hAnsi="Times-Roman" w:cs="Times-Roman"/>
          <w:color w:val="000000"/>
          <w:kern w:val="0"/>
          <w:lang w:val="fr-CH" w:eastAsia="fr-CH"/>
        </w:rPr>
      </w:pPr>
    </w:p>
    <w:p w14:paraId="567EA94B" w14:textId="09619800" w:rsidR="00607979" w:rsidRDefault="00F64A1D" w:rsidP="00607979">
      <w:pPr>
        <w:suppressAutoHyphens w:val="0"/>
        <w:autoSpaceDE w:val="0"/>
        <w:autoSpaceDN w:val="0"/>
        <w:adjustRightInd w:val="0"/>
        <w:rPr>
          <w:rFonts w:ascii="Times-Bold" w:hAnsi="Times-Bold" w:cs="Times-Bold"/>
          <w:b/>
          <w:bCs/>
          <w:kern w:val="0"/>
          <w:lang w:val="fr-CH" w:eastAsia="fr-CH"/>
        </w:rPr>
      </w:pPr>
      <w:r>
        <w:rPr>
          <w:rFonts w:ascii="Times-Bold" w:hAnsi="Times-Bold" w:cs="Times-Bold"/>
          <w:b/>
          <w:bCs/>
          <w:kern w:val="0"/>
          <w:lang w:val="fr-CH" w:eastAsia="fr-CH"/>
        </w:rPr>
        <w:br w:type="page"/>
      </w:r>
      <w:r w:rsidR="00607979">
        <w:rPr>
          <w:rFonts w:ascii="Times-Bold" w:hAnsi="Times-Bold" w:cs="Times-Bold"/>
          <w:b/>
          <w:bCs/>
          <w:kern w:val="0"/>
          <w:lang w:val="fr-CH" w:eastAsia="fr-CH"/>
        </w:rPr>
        <w:lastRenderedPageBreak/>
        <w:t>Exercice 6 – Plan d’adressage IP.</w:t>
      </w:r>
    </w:p>
    <w:p w14:paraId="54319842" w14:textId="25CED5C7" w:rsidR="00607979" w:rsidRDefault="00607979" w:rsidP="00607979">
      <w:pPr>
        <w:suppressAutoHyphens w:val="0"/>
        <w:autoSpaceDE w:val="0"/>
        <w:autoSpaceDN w:val="0"/>
        <w:adjustRightInd w:val="0"/>
        <w:rPr>
          <w:rFonts w:ascii="Times-Roman" w:hAnsi="Times-Roman" w:cs="Times-Roman"/>
          <w:kern w:val="0"/>
          <w:lang w:val="fr-CH" w:eastAsia="fr-CH"/>
        </w:rPr>
      </w:pPr>
      <w:r>
        <w:rPr>
          <w:rFonts w:ascii="Times-Roman" w:hAnsi="Times-Roman" w:cs="Times-Roman"/>
          <w:kern w:val="0"/>
          <w:lang w:val="fr-CH" w:eastAsia="fr-CH"/>
        </w:rPr>
        <w:t>Vous désirez utiliser le réseau privé de classe A 10.0.0.0 255.0.0.0 pour faire des sous réseaux ayant un masque 255.255.0.0.</w:t>
      </w:r>
    </w:p>
    <w:p w14:paraId="0DAAF90A" w14:textId="77777777" w:rsidR="00607979" w:rsidRDefault="00607979" w:rsidP="00607979">
      <w:pPr>
        <w:suppressAutoHyphens w:val="0"/>
        <w:autoSpaceDE w:val="0"/>
        <w:autoSpaceDN w:val="0"/>
        <w:adjustRightInd w:val="0"/>
        <w:rPr>
          <w:rFonts w:ascii="Times-Roman" w:hAnsi="Times-Roman" w:cs="Times-Roman"/>
          <w:kern w:val="0"/>
          <w:lang w:val="fr-CH" w:eastAsia="fr-CH"/>
        </w:rPr>
      </w:pPr>
    </w:p>
    <w:p w14:paraId="7320BF09" w14:textId="77777777" w:rsidR="00607979" w:rsidRDefault="00607979" w:rsidP="00607979">
      <w:pPr>
        <w:suppressAutoHyphens w:val="0"/>
        <w:autoSpaceDE w:val="0"/>
        <w:autoSpaceDN w:val="0"/>
        <w:adjustRightInd w:val="0"/>
        <w:rPr>
          <w:rFonts w:ascii="Times-Roman" w:hAnsi="Times-Roman" w:cs="Times-Roman"/>
          <w:kern w:val="0"/>
          <w:lang w:val="fr-CH" w:eastAsia="fr-CH"/>
        </w:rPr>
      </w:pPr>
      <w:r>
        <w:rPr>
          <w:rFonts w:ascii="Times-Roman" w:hAnsi="Times-Roman" w:cs="Times-Roman"/>
          <w:kern w:val="0"/>
          <w:lang w:val="fr-CH" w:eastAsia="fr-CH"/>
        </w:rPr>
        <w:t>Déterminez :</w:t>
      </w:r>
    </w:p>
    <w:p w14:paraId="4A4DA445" w14:textId="77777777" w:rsidR="00607979" w:rsidRDefault="00607979" w:rsidP="00607979">
      <w:pPr>
        <w:suppressAutoHyphens w:val="0"/>
        <w:autoSpaceDE w:val="0"/>
        <w:autoSpaceDN w:val="0"/>
        <w:adjustRightInd w:val="0"/>
        <w:rPr>
          <w:rFonts w:ascii="Times-Roman" w:hAnsi="Times-Roman" w:cs="Times-Roman"/>
          <w:kern w:val="0"/>
          <w:lang w:val="fr-CH" w:eastAsia="fr-CH"/>
        </w:rPr>
      </w:pPr>
    </w:p>
    <w:tbl>
      <w:tblPr>
        <w:tblW w:w="10929" w:type="dxa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0"/>
        <w:gridCol w:w="1540"/>
        <w:gridCol w:w="2007"/>
        <w:gridCol w:w="1070"/>
        <w:gridCol w:w="1540"/>
        <w:gridCol w:w="1851"/>
        <w:gridCol w:w="1851"/>
      </w:tblGrid>
      <w:tr w:rsidR="00607979" w:rsidRPr="00897BE4" w14:paraId="2FCF73D3" w14:textId="77777777" w:rsidTr="00F6633F">
        <w:tc>
          <w:tcPr>
            <w:tcW w:w="1070" w:type="dxa"/>
            <w:shd w:val="clear" w:color="auto" w:fill="auto"/>
          </w:tcPr>
          <w:p w14:paraId="1FA3C967" w14:textId="77777777" w:rsidR="00607979" w:rsidRPr="00897BE4" w:rsidRDefault="00607979" w:rsidP="00F6633F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  <w:r w:rsidRPr="00897BE4">
              <w:rPr>
                <w:rFonts w:ascii="Times-Roman" w:hAnsi="Times-Roman" w:cs="Times-Roman"/>
                <w:kern w:val="0"/>
                <w:lang w:val="fr-CH" w:eastAsia="fr-CH"/>
              </w:rPr>
              <w:t>Numéro du sous réseau</w:t>
            </w:r>
          </w:p>
        </w:tc>
        <w:tc>
          <w:tcPr>
            <w:tcW w:w="1540" w:type="dxa"/>
            <w:shd w:val="clear" w:color="auto" w:fill="auto"/>
          </w:tcPr>
          <w:p w14:paraId="69724231" w14:textId="77777777" w:rsidR="00607979" w:rsidRPr="00897BE4" w:rsidRDefault="00607979" w:rsidP="00F6633F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  <w:r w:rsidRPr="00897BE4">
              <w:rPr>
                <w:rFonts w:ascii="Times-Roman" w:hAnsi="Times-Roman" w:cs="Times-Roman"/>
                <w:kern w:val="0"/>
                <w:lang w:val="fr-CH" w:eastAsia="fr-CH"/>
              </w:rPr>
              <w:t>Adresse du sous réseau</w:t>
            </w:r>
          </w:p>
        </w:tc>
        <w:tc>
          <w:tcPr>
            <w:tcW w:w="2007" w:type="dxa"/>
            <w:shd w:val="clear" w:color="auto" w:fill="auto"/>
          </w:tcPr>
          <w:p w14:paraId="5F624078" w14:textId="77777777" w:rsidR="00607979" w:rsidRPr="00897BE4" w:rsidRDefault="00607979" w:rsidP="00F6633F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  <w:r w:rsidRPr="00897BE4">
              <w:rPr>
                <w:rFonts w:ascii="Times-Roman" w:hAnsi="Times-Roman" w:cs="Times-Roman"/>
                <w:kern w:val="0"/>
                <w:lang w:val="fr-CH" w:eastAsia="fr-CH"/>
              </w:rPr>
              <w:t>Masque du sous réseau</w:t>
            </w:r>
          </w:p>
        </w:tc>
        <w:tc>
          <w:tcPr>
            <w:tcW w:w="1070" w:type="dxa"/>
            <w:shd w:val="clear" w:color="auto" w:fill="auto"/>
          </w:tcPr>
          <w:p w14:paraId="5750204C" w14:textId="77777777" w:rsidR="00607979" w:rsidRPr="00897BE4" w:rsidRDefault="00607979" w:rsidP="00F6633F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  <w:r w:rsidRPr="00897BE4">
              <w:rPr>
                <w:rFonts w:ascii="Times-Roman" w:hAnsi="Times-Roman" w:cs="Times-Roman"/>
                <w:kern w:val="0"/>
                <w:lang w:val="fr-CH" w:eastAsia="fr-CH"/>
              </w:rPr>
              <w:t>Nombre d’hôtes</w:t>
            </w:r>
          </w:p>
        </w:tc>
        <w:tc>
          <w:tcPr>
            <w:tcW w:w="1540" w:type="dxa"/>
            <w:shd w:val="clear" w:color="auto" w:fill="auto"/>
          </w:tcPr>
          <w:p w14:paraId="37F3E23F" w14:textId="77777777" w:rsidR="00607979" w:rsidRPr="00897BE4" w:rsidRDefault="00607979" w:rsidP="00F6633F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  <w:r w:rsidRPr="00897BE4">
              <w:rPr>
                <w:rFonts w:ascii="Times-Roman" w:hAnsi="Times-Roman" w:cs="Times-Roman"/>
                <w:kern w:val="0"/>
                <w:lang w:val="fr-CH" w:eastAsia="fr-CH"/>
              </w:rPr>
              <w:t>1</w:t>
            </w:r>
            <w:r w:rsidRPr="00897BE4">
              <w:rPr>
                <w:rFonts w:ascii="Times-Roman" w:hAnsi="Times-Roman" w:cs="Times-Roman"/>
                <w:kern w:val="0"/>
                <w:vertAlign w:val="superscript"/>
                <w:lang w:val="fr-CH" w:eastAsia="fr-CH"/>
              </w:rPr>
              <w:t>ère</w:t>
            </w:r>
            <w:r w:rsidRPr="00897BE4">
              <w:rPr>
                <w:rFonts w:ascii="Times-Roman" w:hAnsi="Times-Roman" w:cs="Times-Roman"/>
                <w:kern w:val="0"/>
                <w:lang w:val="fr-CH" w:eastAsia="fr-CH"/>
              </w:rPr>
              <w:t xml:space="preserve"> adresse utilisable</w:t>
            </w:r>
          </w:p>
        </w:tc>
        <w:tc>
          <w:tcPr>
            <w:tcW w:w="1851" w:type="dxa"/>
            <w:shd w:val="clear" w:color="auto" w:fill="auto"/>
          </w:tcPr>
          <w:p w14:paraId="223B4E2D" w14:textId="77777777" w:rsidR="00607979" w:rsidRPr="00897BE4" w:rsidRDefault="00607979" w:rsidP="00F6633F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  <w:r w:rsidRPr="00897BE4">
              <w:rPr>
                <w:rFonts w:ascii="Times-Roman" w:hAnsi="Times-Roman" w:cs="Times-Roman"/>
                <w:kern w:val="0"/>
                <w:lang w:val="fr-CH" w:eastAsia="fr-CH"/>
              </w:rPr>
              <w:t>Dernière adresse utilisable</w:t>
            </w:r>
          </w:p>
        </w:tc>
        <w:tc>
          <w:tcPr>
            <w:tcW w:w="1851" w:type="dxa"/>
            <w:shd w:val="clear" w:color="auto" w:fill="auto"/>
          </w:tcPr>
          <w:p w14:paraId="5832CC2B" w14:textId="77777777" w:rsidR="00607979" w:rsidRPr="00897BE4" w:rsidRDefault="00607979" w:rsidP="00F6633F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  <w:r w:rsidRPr="00897BE4">
              <w:rPr>
                <w:rFonts w:ascii="Times-Roman" w:hAnsi="Times-Roman" w:cs="Times-Roman"/>
                <w:kern w:val="0"/>
                <w:lang w:val="fr-CH" w:eastAsia="fr-CH"/>
              </w:rPr>
              <w:t>Adresse de broadcast</w:t>
            </w:r>
          </w:p>
        </w:tc>
      </w:tr>
      <w:tr w:rsidR="00607979" w:rsidRPr="00897BE4" w14:paraId="74AC8259" w14:textId="77777777" w:rsidTr="00F6633F">
        <w:trPr>
          <w:trHeight w:val="472"/>
        </w:trPr>
        <w:tc>
          <w:tcPr>
            <w:tcW w:w="1070" w:type="dxa"/>
            <w:shd w:val="clear" w:color="auto" w:fill="auto"/>
          </w:tcPr>
          <w:p w14:paraId="449B3633" w14:textId="77777777" w:rsidR="00607979" w:rsidRPr="00897BE4" w:rsidRDefault="00607979" w:rsidP="00F6633F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  <w:r w:rsidRPr="00897BE4">
              <w:rPr>
                <w:rFonts w:ascii="Times-Roman" w:hAnsi="Times-Roman" w:cs="Times-Roman"/>
                <w:kern w:val="0"/>
                <w:lang w:val="fr-CH" w:eastAsia="fr-CH"/>
              </w:rPr>
              <w:t>1</w:t>
            </w:r>
          </w:p>
        </w:tc>
        <w:tc>
          <w:tcPr>
            <w:tcW w:w="1540" w:type="dxa"/>
            <w:shd w:val="clear" w:color="auto" w:fill="auto"/>
          </w:tcPr>
          <w:p w14:paraId="117B267C" w14:textId="77777777" w:rsidR="00607979" w:rsidRPr="00897BE4" w:rsidRDefault="00607979" w:rsidP="00F6633F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</w:pPr>
          </w:p>
        </w:tc>
        <w:tc>
          <w:tcPr>
            <w:tcW w:w="2007" w:type="dxa"/>
            <w:shd w:val="clear" w:color="auto" w:fill="auto"/>
          </w:tcPr>
          <w:p w14:paraId="3C80225D" w14:textId="77777777" w:rsidR="00607979" w:rsidRPr="00897BE4" w:rsidRDefault="00607979" w:rsidP="00F6633F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</w:pPr>
          </w:p>
        </w:tc>
        <w:tc>
          <w:tcPr>
            <w:tcW w:w="1070" w:type="dxa"/>
            <w:shd w:val="clear" w:color="auto" w:fill="auto"/>
          </w:tcPr>
          <w:p w14:paraId="1AB30FEC" w14:textId="77777777" w:rsidR="00607979" w:rsidRPr="00897BE4" w:rsidRDefault="00607979" w:rsidP="00F6633F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</w:pPr>
          </w:p>
        </w:tc>
        <w:tc>
          <w:tcPr>
            <w:tcW w:w="1540" w:type="dxa"/>
            <w:shd w:val="clear" w:color="auto" w:fill="auto"/>
          </w:tcPr>
          <w:p w14:paraId="627684CF" w14:textId="77777777" w:rsidR="00607979" w:rsidRPr="00897BE4" w:rsidRDefault="00607979" w:rsidP="00F6633F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</w:pPr>
          </w:p>
        </w:tc>
        <w:tc>
          <w:tcPr>
            <w:tcW w:w="1851" w:type="dxa"/>
            <w:shd w:val="clear" w:color="auto" w:fill="auto"/>
          </w:tcPr>
          <w:p w14:paraId="77D1DC40" w14:textId="77777777" w:rsidR="00607979" w:rsidRPr="00897BE4" w:rsidRDefault="00607979" w:rsidP="00F6633F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</w:pPr>
          </w:p>
        </w:tc>
        <w:tc>
          <w:tcPr>
            <w:tcW w:w="1851" w:type="dxa"/>
            <w:shd w:val="clear" w:color="auto" w:fill="auto"/>
          </w:tcPr>
          <w:p w14:paraId="48FB8866" w14:textId="77777777" w:rsidR="00607979" w:rsidRPr="00897BE4" w:rsidRDefault="00607979" w:rsidP="00F6633F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</w:pPr>
          </w:p>
        </w:tc>
      </w:tr>
      <w:tr w:rsidR="00607979" w:rsidRPr="00897BE4" w14:paraId="0EFE017F" w14:textId="77777777" w:rsidTr="00F6633F">
        <w:trPr>
          <w:trHeight w:val="423"/>
        </w:trPr>
        <w:tc>
          <w:tcPr>
            <w:tcW w:w="1070" w:type="dxa"/>
            <w:shd w:val="clear" w:color="auto" w:fill="auto"/>
          </w:tcPr>
          <w:p w14:paraId="1911939C" w14:textId="77777777" w:rsidR="00607979" w:rsidRPr="00897BE4" w:rsidRDefault="00607979" w:rsidP="00F6633F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  <w:r w:rsidRPr="00897BE4">
              <w:rPr>
                <w:rFonts w:ascii="Times-Roman" w:hAnsi="Times-Roman" w:cs="Times-Roman"/>
                <w:kern w:val="0"/>
                <w:lang w:val="fr-CH" w:eastAsia="fr-CH"/>
              </w:rPr>
              <w:t>2</w:t>
            </w:r>
          </w:p>
        </w:tc>
        <w:tc>
          <w:tcPr>
            <w:tcW w:w="1540" w:type="dxa"/>
            <w:shd w:val="clear" w:color="auto" w:fill="auto"/>
          </w:tcPr>
          <w:p w14:paraId="52588423" w14:textId="77777777" w:rsidR="00607979" w:rsidRPr="00897BE4" w:rsidRDefault="00607979" w:rsidP="00F6633F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</w:pPr>
          </w:p>
        </w:tc>
        <w:tc>
          <w:tcPr>
            <w:tcW w:w="2007" w:type="dxa"/>
            <w:shd w:val="clear" w:color="auto" w:fill="auto"/>
          </w:tcPr>
          <w:p w14:paraId="28D222F6" w14:textId="77777777" w:rsidR="00607979" w:rsidRPr="00897BE4" w:rsidRDefault="00607979" w:rsidP="00F6633F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</w:pPr>
          </w:p>
        </w:tc>
        <w:tc>
          <w:tcPr>
            <w:tcW w:w="1070" w:type="dxa"/>
            <w:shd w:val="clear" w:color="auto" w:fill="auto"/>
          </w:tcPr>
          <w:p w14:paraId="2093EE97" w14:textId="77777777" w:rsidR="00607979" w:rsidRPr="00897BE4" w:rsidRDefault="00607979" w:rsidP="00F6633F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</w:pPr>
          </w:p>
        </w:tc>
        <w:tc>
          <w:tcPr>
            <w:tcW w:w="1540" w:type="dxa"/>
            <w:shd w:val="clear" w:color="auto" w:fill="auto"/>
          </w:tcPr>
          <w:p w14:paraId="6634EBAC" w14:textId="77777777" w:rsidR="00607979" w:rsidRPr="00897BE4" w:rsidRDefault="00607979" w:rsidP="00F6633F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</w:pPr>
          </w:p>
        </w:tc>
        <w:tc>
          <w:tcPr>
            <w:tcW w:w="1851" w:type="dxa"/>
            <w:shd w:val="clear" w:color="auto" w:fill="auto"/>
          </w:tcPr>
          <w:p w14:paraId="17421701" w14:textId="77777777" w:rsidR="00607979" w:rsidRPr="00897BE4" w:rsidRDefault="00607979" w:rsidP="00F6633F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</w:pPr>
          </w:p>
        </w:tc>
        <w:tc>
          <w:tcPr>
            <w:tcW w:w="1851" w:type="dxa"/>
            <w:shd w:val="clear" w:color="auto" w:fill="auto"/>
          </w:tcPr>
          <w:p w14:paraId="5D793BF5" w14:textId="77777777" w:rsidR="00607979" w:rsidRPr="00897BE4" w:rsidRDefault="00607979" w:rsidP="00F6633F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</w:pPr>
          </w:p>
        </w:tc>
      </w:tr>
      <w:tr w:rsidR="00607979" w:rsidRPr="00897BE4" w14:paraId="5DBAAAD2" w14:textId="77777777" w:rsidTr="00F6633F">
        <w:trPr>
          <w:trHeight w:val="415"/>
        </w:trPr>
        <w:tc>
          <w:tcPr>
            <w:tcW w:w="1070" w:type="dxa"/>
            <w:shd w:val="clear" w:color="auto" w:fill="auto"/>
          </w:tcPr>
          <w:p w14:paraId="418C104C" w14:textId="4DEE8C00" w:rsidR="00607979" w:rsidRPr="00897BE4" w:rsidRDefault="00F6633F" w:rsidP="00F6633F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  <w:r>
              <w:rPr>
                <w:rFonts w:ascii="Times-Roman" w:hAnsi="Times-Roman" w:cs="Times-Roman"/>
                <w:kern w:val="0"/>
                <w:lang w:val="fr-CH" w:eastAsia="fr-CH"/>
              </w:rPr>
              <w:t>3</w:t>
            </w:r>
          </w:p>
        </w:tc>
        <w:tc>
          <w:tcPr>
            <w:tcW w:w="1540" w:type="dxa"/>
            <w:shd w:val="clear" w:color="auto" w:fill="auto"/>
          </w:tcPr>
          <w:p w14:paraId="3559FF10" w14:textId="77777777" w:rsidR="00607979" w:rsidRPr="00897BE4" w:rsidRDefault="00607979" w:rsidP="00F6633F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</w:pPr>
          </w:p>
        </w:tc>
        <w:tc>
          <w:tcPr>
            <w:tcW w:w="2007" w:type="dxa"/>
            <w:shd w:val="clear" w:color="auto" w:fill="auto"/>
          </w:tcPr>
          <w:p w14:paraId="589ADF47" w14:textId="77777777" w:rsidR="00607979" w:rsidRPr="00897BE4" w:rsidRDefault="00607979" w:rsidP="00F6633F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</w:pPr>
          </w:p>
        </w:tc>
        <w:tc>
          <w:tcPr>
            <w:tcW w:w="1070" w:type="dxa"/>
            <w:shd w:val="clear" w:color="auto" w:fill="auto"/>
          </w:tcPr>
          <w:p w14:paraId="48749829" w14:textId="77777777" w:rsidR="00607979" w:rsidRPr="00897BE4" w:rsidRDefault="00607979" w:rsidP="00F6633F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</w:pPr>
          </w:p>
        </w:tc>
        <w:tc>
          <w:tcPr>
            <w:tcW w:w="1540" w:type="dxa"/>
            <w:shd w:val="clear" w:color="auto" w:fill="auto"/>
          </w:tcPr>
          <w:p w14:paraId="3BFE2FEA" w14:textId="77777777" w:rsidR="00607979" w:rsidRPr="00897BE4" w:rsidRDefault="00607979" w:rsidP="00F6633F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</w:pPr>
          </w:p>
        </w:tc>
        <w:tc>
          <w:tcPr>
            <w:tcW w:w="1851" w:type="dxa"/>
            <w:shd w:val="clear" w:color="auto" w:fill="auto"/>
          </w:tcPr>
          <w:p w14:paraId="218107BD" w14:textId="77777777" w:rsidR="00607979" w:rsidRPr="00897BE4" w:rsidRDefault="00607979" w:rsidP="00F6633F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</w:pPr>
          </w:p>
        </w:tc>
        <w:tc>
          <w:tcPr>
            <w:tcW w:w="1851" w:type="dxa"/>
            <w:shd w:val="clear" w:color="auto" w:fill="auto"/>
          </w:tcPr>
          <w:p w14:paraId="6E12AE6E" w14:textId="77777777" w:rsidR="00607979" w:rsidRPr="00897BE4" w:rsidRDefault="00607979" w:rsidP="00F6633F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</w:pPr>
          </w:p>
        </w:tc>
      </w:tr>
      <w:tr w:rsidR="00607979" w:rsidRPr="00897BE4" w14:paraId="158910D3" w14:textId="77777777" w:rsidTr="00F6633F">
        <w:tc>
          <w:tcPr>
            <w:tcW w:w="1070" w:type="dxa"/>
            <w:shd w:val="clear" w:color="auto" w:fill="auto"/>
          </w:tcPr>
          <w:p w14:paraId="5D3813AD" w14:textId="77777777" w:rsidR="00607979" w:rsidRPr="00897BE4" w:rsidRDefault="00607979" w:rsidP="00F6633F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  <w:r w:rsidRPr="00897BE4">
              <w:rPr>
                <w:rFonts w:ascii="Times-Roman" w:hAnsi="Times-Roman" w:cs="Times-Roman"/>
                <w:kern w:val="0"/>
                <w:lang w:val="fr-CH" w:eastAsia="fr-CH"/>
              </w:rPr>
              <w:t>…</w:t>
            </w:r>
          </w:p>
        </w:tc>
        <w:tc>
          <w:tcPr>
            <w:tcW w:w="1540" w:type="dxa"/>
            <w:shd w:val="clear" w:color="auto" w:fill="auto"/>
          </w:tcPr>
          <w:p w14:paraId="4B57C870" w14:textId="77777777" w:rsidR="00607979" w:rsidRPr="00897BE4" w:rsidRDefault="00607979" w:rsidP="00F6633F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</w:pPr>
          </w:p>
        </w:tc>
        <w:tc>
          <w:tcPr>
            <w:tcW w:w="2007" w:type="dxa"/>
            <w:shd w:val="clear" w:color="auto" w:fill="auto"/>
          </w:tcPr>
          <w:p w14:paraId="01B13C72" w14:textId="77777777" w:rsidR="00607979" w:rsidRPr="00897BE4" w:rsidRDefault="00607979" w:rsidP="00F6633F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</w:pPr>
          </w:p>
        </w:tc>
        <w:tc>
          <w:tcPr>
            <w:tcW w:w="1070" w:type="dxa"/>
            <w:shd w:val="clear" w:color="auto" w:fill="auto"/>
          </w:tcPr>
          <w:p w14:paraId="07688708" w14:textId="77777777" w:rsidR="00607979" w:rsidRPr="00897BE4" w:rsidRDefault="00607979" w:rsidP="00F6633F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</w:pPr>
          </w:p>
        </w:tc>
        <w:tc>
          <w:tcPr>
            <w:tcW w:w="1540" w:type="dxa"/>
            <w:shd w:val="clear" w:color="auto" w:fill="auto"/>
          </w:tcPr>
          <w:p w14:paraId="5010F86D" w14:textId="77777777" w:rsidR="00607979" w:rsidRPr="00897BE4" w:rsidRDefault="00607979" w:rsidP="00F6633F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</w:pPr>
          </w:p>
        </w:tc>
        <w:tc>
          <w:tcPr>
            <w:tcW w:w="1851" w:type="dxa"/>
            <w:shd w:val="clear" w:color="auto" w:fill="auto"/>
          </w:tcPr>
          <w:p w14:paraId="3617591C" w14:textId="77777777" w:rsidR="00607979" w:rsidRPr="00897BE4" w:rsidRDefault="00607979" w:rsidP="00F6633F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</w:pPr>
          </w:p>
        </w:tc>
        <w:tc>
          <w:tcPr>
            <w:tcW w:w="1851" w:type="dxa"/>
            <w:shd w:val="clear" w:color="auto" w:fill="auto"/>
          </w:tcPr>
          <w:p w14:paraId="38C26AD4" w14:textId="77777777" w:rsidR="00607979" w:rsidRPr="00897BE4" w:rsidRDefault="00607979" w:rsidP="00F6633F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</w:pPr>
          </w:p>
        </w:tc>
      </w:tr>
      <w:tr w:rsidR="00607979" w:rsidRPr="00897BE4" w14:paraId="43C86D9F" w14:textId="77777777" w:rsidTr="00F6633F">
        <w:trPr>
          <w:trHeight w:val="396"/>
        </w:trPr>
        <w:tc>
          <w:tcPr>
            <w:tcW w:w="1070" w:type="dxa"/>
            <w:shd w:val="clear" w:color="auto" w:fill="auto"/>
          </w:tcPr>
          <w:p w14:paraId="46571EE8" w14:textId="6E33E632" w:rsidR="00607979" w:rsidRPr="00897BE4" w:rsidRDefault="00607979" w:rsidP="00F6633F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  <w:r w:rsidRPr="00897BE4">
              <w:rPr>
                <w:rFonts w:ascii="Times-Roman" w:hAnsi="Times-Roman" w:cs="Times-Roman"/>
                <w:kern w:val="0"/>
                <w:lang w:val="fr-CH" w:eastAsia="fr-CH"/>
              </w:rPr>
              <w:t>25</w:t>
            </w:r>
            <w:r w:rsidR="009D770C">
              <w:rPr>
                <w:rFonts w:ascii="Times-Roman" w:hAnsi="Times-Roman" w:cs="Times-Roman"/>
                <w:kern w:val="0"/>
                <w:lang w:val="fr-CH" w:eastAsia="fr-CH"/>
              </w:rPr>
              <w:t>6</w:t>
            </w:r>
          </w:p>
        </w:tc>
        <w:tc>
          <w:tcPr>
            <w:tcW w:w="1540" w:type="dxa"/>
            <w:shd w:val="clear" w:color="auto" w:fill="auto"/>
          </w:tcPr>
          <w:p w14:paraId="17498339" w14:textId="77777777" w:rsidR="00607979" w:rsidRPr="00897BE4" w:rsidRDefault="00607979" w:rsidP="00F6633F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</w:pPr>
          </w:p>
        </w:tc>
        <w:tc>
          <w:tcPr>
            <w:tcW w:w="2007" w:type="dxa"/>
            <w:shd w:val="clear" w:color="auto" w:fill="auto"/>
          </w:tcPr>
          <w:p w14:paraId="7A3BEC7B" w14:textId="77777777" w:rsidR="00607979" w:rsidRPr="00897BE4" w:rsidRDefault="00607979" w:rsidP="00F6633F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</w:pPr>
          </w:p>
        </w:tc>
        <w:tc>
          <w:tcPr>
            <w:tcW w:w="1070" w:type="dxa"/>
            <w:shd w:val="clear" w:color="auto" w:fill="auto"/>
          </w:tcPr>
          <w:p w14:paraId="67EC3586" w14:textId="77777777" w:rsidR="00607979" w:rsidRPr="00897BE4" w:rsidRDefault="00607979" w:rsidP="00F6633F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</w:pPr>
          </w:p>
        </w:tc>
        <w:tc>
          <w:tcPr>
            <w:tcW w:w="1540" w:type="dxa"/>
            <w:shd w:val="clear" w:color="auto" w:fill="auto"/>
          </w:tcPr>
          <w:p w14:paraId="6BCE45D8" w14:textId="77777777" w:rsidR="00607979" w:rsidRPr="00897BE4" w:rsidRDefault="00607979" w:rsidP="00F6633F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</w:pPr>
          </w:p>
        </w:tc>
        <w:tc>
          <w:tcPr>
            <w:tcW w:w="1851" w:type="dxa"/>
            <w:shd w:val="clear" w:color="auto" w:fill="auto"/>
          </w:tcPr>
          <w:p w14:paraId="635A6C73" w14:textId="77777777" w:rsidR="00607979" w:rsidRPr="00897BE4" w:rsidRDefault="00607979" w:rsidP="00F6633F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</w:pPr>
          </w:p>
        </w:tc>
        <w:tc>
          <w:tcPr>
            <w:tcW w:w="1851" w:type="dxa"/>
            <w:shd w:val="clear" w:color="auto" w:fill="auto"/>
          </w:tcPr>
          <w:p w14:paraId="1EFF50B8" w14:textId="77777777" w:rsidR="00607979" w:rsidRPr="00897BE4" w:rsidRDefault="00607979" w:rsidP="00F6633F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</w:pPr>
          </w:p>
        </w:tc>
      </w:tr>
    </w:tbl>
    <w:p w14:paraId="7B22513D" w14:textId="77777777" w:rsidR="00607979" w:rsidRDefault="00607979" w:rsidP="00607979">
      <w:pPr>
        <w:suppressAutoHyphens w:val="0"/>
        <w:autoSpaceDE w:val="0"/>
        <w:autoSpaceDN w:val="0"/>
        <w:adjustRightInd w:val="0"/>
        <w:rPr>
          <w:rFonts w:ascii="Times-Roman" w:hAnsi="Times-Roman" w:cs="Times-Roman"/>
          <w:kern w:val="0"/>
          <w:lang w:val="fr-CH" w:eastAsia="fr-CH"/>
        </w:rPr>
      </w:pPr>
    </w:p>
    <w:p w14:paraId="6E938140" w14:textId="77777777" w:rsidR="00607979" w:rsidRDefault="00607979" w:rsidP="00607979">
      <w:pPr>
        <w:suppressAutoHyphens w:val="0"/>
        <w:autoSpaceDE w:val="0"/>
        <w:autoSpaceDN w:val="0"/>
        <w:adjustRightInd w:val="0"/>
        <w:rPr>
          <w:rFonts w:ascii="Times-Roman" w:hAnsi="Times-Roman" w:cs="Times-Roman"/>
          <w:kern w:val="0"/>
          <w:lang w:val="fr-CH" w:eastAsia="fr-CH"/>
        </w:rPr>
      </w:pPr>
    </w:p>
    <w:p w14:paraId="2BD26A43" w14:textId="77777777" w:rsidR="00607979" w:rsidRDefault="00607979" w:rsidP="00607979">
      <w:pPr>
        <w:suppressAutoHyphens w:val="0"/>
        <w:autoSpaceDE w:val="0"/>
        <w:autoSpaceDN w:val="0"/>
        <w:adjustRightInd w:val="0"/>
        <w:rPr>
          <w:rFonts w:ascii="Times-Roman" w:hAnsi="Times-Roman" w:cs="Times-Roman"/>
          <w:kern w:val="0"/>
          <w:lang w:val="fr-CH" w:eastAsia="fr-CH"/>
        </w:rPr>
      </w:pPr>
    </w:p>
    <w:p w14:paraId="10562BCE" w14:textId="557045AA" w:rsidR="008770BF" w:rsidRDefault="008770BF" w:rsidP="00607979">
      <w:pPr>
        <w:suppressAutoHyphens w:val="0"/>
        <w:autoSpaceDE w:val="0"/>
        <w:autoSpaceDN w:val="0"/>
        <w:adjustRightInd w:val="0"/>
        <w:rPr>
          <w:rFonts w:ascii="Times-Roman" w:hAnsi="Times-Roman" w:cs="Times-Roman"/>
          <w:kern w:val="0"/>
          <w:lang w:val="fr-CH" w:eastAsia="fr-CH"/>
        </w:rPr>
      </w:pPr>
    </w:p>
    <w:p w14:paraId="6EF8AF76" w14:textId="77777777" w:rsidR="008770BF" w:rsidRDefault="008770BF" w:rsidP="00607979">
      <w:pPr>
        <w:suppressAutoHyphens w:val="0"/>
        <w:autoSpaceDE w:val="0"/>
        <w:autoSpaceDN w:val="0"/>
        <w:adjustRightInd w:val="0"/>
        <w:rPr>
          <w:rFonts w:ascii="Times-Roman" w:hAnsi="Times-Roman" w:cs="Times-Roman"/>
          <w:kern w:val="0"/>
          <w:lang w:val="fr-CH" w:eastAsia="fr-CH"/>
        </w:rPr>
      </w:pPr>
    </w:p>
    <w:p w14:paraId="48442F4F" w14:textId="77777777" w:rsidR="008770BF" w:rsidRDefault="008770BF" w:rsidP="00607979">
      <w:pPr>
        <w:suppressAutoHyphens w:val="0"/>
        <w:autoSpaceDE w:val="0"/>
        <w:autoSpaceDN w:val="0"/>
        <w:adjustRightInd w:val="0"/>
        <w:rPr>
          <w:rFonts w:ascii="Times-Roman" w:hAnsi="Times-Roman" w:cs="Times-Roman"/>
          <w:kern w:val="0"/>
          <w:lang w:val="fr-CH" w:eastAsia="fr-CH"/>
        </w:rPr>
      </w:pPr>
    </w:p>
    <w:p w14:paraId="24C4508C" w14:textId="77777777" w:rsidR="00607979" w:rsidRDefault="00607979" w:rsidP="00607979">
      <w:pPr>
        <w:suppressAutoHyphens w:val="0"/>
        <w:autoSpaceDE w:val="0"/>
        <w:autoSpaceDN w:val="0"/>
        <w:adjustRightInd w:val="0"/>
        <w:rPr>
          <w:rFonts w:ascii="Times-Roman" w:hAnsi="Times-Roman" w:cs="Times-Roman"/>
          <w:color w:val="000000"/>
          <w:kern w:val="0"/>
          <w:lang w:val="fr-CH" w:eastAsia="fr-CH"/>
        </w:rPr>
      </w:pPr>
    </w:p>
    <w:p w14:paraId="295AC33E" w14:textId="60D171AD" w:rsidR="00607979" w:rsidRDefault="00607979" w:rsidP="00607979">
      <w:pPr>
        <w:suppressAutoHyphens w:val="0"/>
        <w:autoSpaceDE w:val="0"/>
        <w:autoSpaceDN w:val="0"/>
        <w:adjustRightInd w:val="0"/>
        <w:rPr>
          <w:rFonts w:ascii="Times-Bold" w:hAnsi="Times-Bold" w:cs="Times-Bold"/>
          <w:b/>
          <w:bCs/>
          <w:kern w:val="0"/>
          <w:lang w:val="fr-CH" w:eastAsia="fr-CH"/>
        </w:rPr>
      </w:pPr>
      <w:r>
        <w:rPr>
          <w:rFonts w:ascii="Times-Bold" w:hAnsi="Times-Bold" w:cs="Times-Bold"/>
          <w:b/>
          <w:bCs/>
          <w:kern w:val="0"/>
          <w:lang w:val="fr-CH" w:eastAsia="fr-CH"/>
        </w:rPr>
        <w:t>Exercice 7 – Plan d’adressage IP.</w:t>
      </w:r>
    </w:p>
    <w:p w14:paraId="1A00F7FE" w14:textId="0C376E7C" w:rsidR="00607979" w:rsidRDefault="00607979" w:rsidP="00607979">
      <w:pPr>
        <w:suppressAutoHyphens w:val="0"/>
        <w:autoSpaceDE w:val="0"/>
        <w:autoSpaceDN w:val="0"/>
        <w:adjustRightInd w:val="0"/>
        <w:rPr>
          <w:rFonts w:ascii="Times-Roman" w:hAnsi="Times-Roman" w:cs="Times-Roman"/>
          <w:kern w:val="0"/>
          <w:lang w:val="fr-CH" w:eastAsia="fr-CH"/>
        </w:rPr>
      </w:pPr>
      <w:r>
        <w:rPr>
          <w:rFonts w:ascii="Times-Roman" w:hAnsi="Times-Roman" w:cs="Times-Roman"/>
          <w:kern w:val="0"/>
          <w:lang w:val="fr-CH" w:eastAsia="fr-CH"/>
        </w:rPr>
        <w:t>Vous désirez utiliser le réseau privé de classe A 10.0.0.0 255.0.0.0 pour faire des sous réseaux ayant un masque 255.255.255.0.</w:t>
      </w:r>
    </w:p>
    <w:p w14:paraId="32369647" w14:textId="77777777" w:rsidR="00607979" w:rsidRDefault="00607979" w:rsidP="00607979">
      <w:pPr>
        <w:suppressAutoHyphens w:val="0"/>
        <w:autoSpaceDE w:val="0"/>
        <w:autoSpaceDN w:val="0"/>
        <w:adjustRightInd w:val="0"/>
        <w:rPr>
          <w:rFonts w:ascii="Times-Roman" w:hAnsi="Times-Roman" w:cs="Times-Roman"/>
          <w:kern w:val="0"/>
          <w:lang w:val="fr-CH" w:eastAsia="fr-CH"/>
        </w:rPr>
      </w:pPr>
    </w:p>
    <w:p w14:paraId="732FF4D0" w14:textId="77777777" w:rsidR="00607979" w:rsidRDefault="00607979" w:rsidP="00607979">
      <w:pPr>
        <w:suppressAutoHyphens w:val="0"/>
        <w:autoSpaceDE w:val="0"/>
        <w:autoSpaceDN w:val="0"/>
        <w:adjustRightInd w:val="0"/>
        <w:rPr>
          <w:rFonts w:ascii="Times-Roman" w:hAnsi="Times-Roman" w:cs="Times-Roman"/>
          <w:kern w:val="0"/>
          <w:lang w:val="fr-CH" w:eastAsia="fr-CH"/>
        </w:rPr>
      </w:pPr>
      <w:r>
        <w:rPr>
          <w:rFonts w:ascii="Times-Roman" w:hAnsi="Times-Roman" w:cs="Times-Roman"/>
          <w:kern w:val="0"/>
          <w:lang w:val="fr-CH" w:eastAsia="fr-CH"/>
        </w:rPr>
        <w:t>Déterminez :</w:t>
      </w:r>
    </w:p>
    <w:p w14:paraId="11CFB34C" w14:textId="77777777" w:rsidR="00607979" w:rsidRDefault="00607979" w:rsidP="00607979">
      <w:pPr>
        <w:suppressAutoHyphens w:val="0"/>
        <w:autoSpaceDE w:val="0"/>
        <w:autoSpaceDN w:val="0"/>
        <w:adjustRightInd w:val="0"/>
        <w:rPr>
          <w:rFonts w:ascii="Times-Roman" w:hAnsi="Times-Roman" w:cs="Times-Roman"/>
          <w:kern w:val="0"/>
          <w:lang w:val="fr-CH" w:eastAsia="fr-CH"/>
        </w:rPr>
      </w:pPr>
    </w:p>
    <w:tbl>
      <w:tblPr>
        <w:tblW w:w="10929" w:type="dxa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0"/>
        <w:gridCol w:w="1540"/>
        <w:gridCol w:w="2007"/>
        <w:gridCol w:w="1070"/>
        <w:gridCol w:w="1540"/>
        <w:gridCol w:w="1851"/>
        <w:gridCol w:w="1851"/>
      </w:tblGrid>
      <w:tr w:rsidR="00607979" w:rsidRPr="00897BE4" w14:paraId="3090EA28" w14:textId="77777777" w:rsidTr="00F6633F">
        <w:tc>
          <w:tcPr>
            <w:tcW w:w="1070" w:type="dxa"/>
            <w:shd w:val="clear" w:color="auto" w:fill="auto"/>
          </w:tcPr>
          <w:p w14:paraId="681E1517" w14:textId="77777777" w:rsidR="00607979" w:rsidRPr="00897BE4" w:rsidRDefault="00607979" w:rsidP="00F6633F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  <w:r w:rsidRPr="00897BE4">
              <w:rPr>
                <w:rFonts w:ascii="Times-Roman" w:hAnsi="Times-Roman" w:cs="Times-Roman"/>
                <w:kern w:val="0"/>
                <w:lang w:val="fr-CH" w:eastAsia="fr-CH"/>
              </w:rPr>
              <w:t>Numéro du sous réseau</w:t>
            </w:r>
          </w:p>
        </w:tc>
        <w:tc>
          <w:tcPr>
            <w:tcW w:w="1540" w:type="dxa"/>
            <w:shd w:val="clear" w:color="auto" w:fill="auto"/>
          </w:tcPr>
          <w:p w14:paraId="651C132E" w14:textId="77777777" w:rsidR="00607979" w:rsidRPr="00897BE4" w:rsidRDefault="00607979" w:rsidP="00F6633F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  <w:r w:rsidRPr="00897BE4">
              <w:rPr>
                <w:rFonts w:ascii="Times-Roman" w:hAnsi="Times-Roman" w:cs="Times-Roman"/>
                <w:kern w:val="0"/>
                <w:lang w:val="fr-CH" w:eastAsia="fr-CH"/>
              </w:rPr>
              <w:t>Adresse du sous réseau</w:t>
            </w:r>
          </w:p>
        </w:tc>
        <w:tc>
          <w:tcPr>
            <w:tcW w:w="2007" w:type="dxa"/>
            <w:shd w:val="clear" w:color="auto" w:fill="auto"/>
          </w:tcPr>
          <w:p w14:paraId="0118C746" w14:textId="77777777" w:rsidR="00607979" w:rsidRPr="00897BE4" w:rsidRDefault="00607979" w:rsidP="00F6633F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  <w:r w:rsidRPr="00897BE4">
              <w:rPr>
                <w:rFonts w:ascii="Times-Roman" w:hAnsi="Times-Roman" w:cs="Times-Roman"/>
                <w:kern w:val="0"/>
                <w:lang w:val="fr-CH" w:eastAsia="fr-CH"/>
              </w:rPr>
              <w:t>Masque du sous réseau</w:t>
            </w:r>
          </w:p>
        </w:tc>
        <w:tc>
          <w:tcPr>
            <w:tcW w:w="1070" w:type="dxa"/>
            <w:shd w:val="clear" w:color="auto" w:fill="auto"/>
          </w:tcPr>
          <w:p w14:paraId="2EA169B3" w14:textId="77777777" w:rsidR="00607979" w:rsidRPr="00897BE4" w:rsidRDefault="00607979" w:rsidP="00F6633F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  <w:r w:rsidRPr="00897BE4">
              <w:rPr>
                <w:rFonts w:ascii="Times-Roman" w:hAnsi="Times-Roman" w:cs="Times-Roman"/>
                <w:kern w:val="0"/>
                <w:lang w:val="fr-CH" w:eastAsia="fr-CH"/>
              </w:rPr>
              <w:t>Nombre d’hôtes</w:t>
            </w:r>
          </w:p>
        </w:tc>
        <w:tc>
          <w:tcPr>
            <w:tcW w:w="1540" w:type="dxa"/>
            <w:shd w:val="clear" w:color="auto" w:fill="auto"/>
          </w:tcPr>
          <w:p w14:paraId="0160C462" w14:textId="77777777" w:rsidR="00607979" w:rsidRPr="00897BE4" w:rsidRDefault="00607979" w:rsidP="00F6633F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  <w:r w:rsidRPr="00897BE4">
              <w:rPr>
                <w:rFonts w:ascii="Times-Roman" w:hAnsi="Times-Roman" w:cs="Times-Roman"/>
                <w:kern w:val="0"/>
                <w:lang w:val="fr-CH" w:eastAsia="fr-CH"/>
              </w:rPr>
              <w:t>1</w:t>
            </w:r>
            <w:r w:rsidRPr="00897BE4">
              <w:rPr>
                <w:rFonts w:ascii="Times-Roman" w:hAnsi="Times-Roman" w:cs="Times-Roman"/>
                <w:kern w:val="0"/>
                <w:vertAlign w:val="superscript"/>
                <w:lang w:val="fr-CH" w:eastAsia="fr-CH"/>
              </w:rPr>
              <w:t>ère</w:t>
            </w:r>
            <w:r w:rsidRPr="00897BE4">
              <w:rPr>
                <w:rFonts w:ascii="Times-Roman" w:hAnsi="Times-Roman" w:cs="Times-Roman"/>
                <w:kern w:val="0"/>
                <w:lang w:val="fr-CH" w:eastAsia="fr-CH"/>
              </w:rPr>
              <w:t xml:space="preserve"> adresse utilisable</w:t>
            </w:r>
          </w:p>
        </w:tc>
        <w:tc>
          <w:tcPr>
            <w:tcW w:w="1851" w:type="dxa"/>
            <w:shd w:val="clear" w:color="auto" w:fill="auto"/>
          </w:tcPr>
          <w:p w14:paraId="785AA619" w14:textId="77777777" w:rsidR="00607979" w:rsidRPr="00897BE4" w:rsidRDefault="00607979" w:rsidP="00F6633F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  <w:r w:rsidRPr="00897BE4">
              <w:rPr>
                <w:rFonts w:ascii="Times-Roman" w:hAnsi="Times-Roman" w:cs="Times-Roman"/>
                <w:kern w:val="0"/>
                <w:lang w:val="fr-CH" w:eastAsia="fr-CH"/>
              </w:rPr>
              <w:t>Dernière adresse utilisable</w:t>
            </w:r>
          </w:p>
        </w:tc>
        <w:tc>
          <w:tcPr>
            <w:tcW w:w="1851" w:type="dxa"/>
            <w:shd w:val="clear" w:color="auto" w:fill="auto"/>
          </w:tcPr>
          <w:p w14:paraId="48A30202" w14:textId="77777777" w:rsidR="00607979" w:rsidRPr="00897BE4" w:rsidRDefault="00607979" w:rsidP="00F6633F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  <w:r w:rsidRPr="00897BE4">
              <w:rPr>
                <w:rFonts w:ascii="Times-Roman" w:hAnsi="Times-Roman" w:cs="Times-Roman"/>
                <w:kern w:val="0"/>
                <w:lang w:val="fr-CH" w:eastAsia="fr-CH"/>
              </w:rPr>
              <w:t>Adresse de broadcast</w:t>
            </w:r>
          </w:p>
        </w:tc>
      </w:tr>
      <w:tr w:rsidR="00607979" w:rsidRPr="00897BE4" w14:paraId="44EF3A2C" w14:textId="77777777" w:rsidTr="00F6633F">
        <w:trPr>
          <w:trHeight w:val="472"/>
        </w:trPr>
        <w:tc>
          <w:tcPr>
            <w:tcW w:w="1070" w:type="dxa"/>
            <w:shd w:val="clear" w:color="auto" w:fill="auto"/>
          </w:tcPr>
          <w:p w14:paraId="4273DBCB" w14:textId="77777777" w:rsidR="00607979" w:rsidRPr="00897BE4" w:rsidRDefault="00607979" w:rsidP="00F6633F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  <w:r w:rsidRPr="00897BE4">
              <w:rPr>
                <w:rFonts w:ascii="Times-Roman" w:hAnsi="Times-Roman" w:cs="Times-Roman"/>
                <w:kern w:val="0"/>
                <w:lang w:val="fr-CH" w:eastAsia="fr-CH"/>
              </w:rPr>
              <w:t>1</w:t>
            </w:r>
          </w:p>
        </w:tc>
        <w:tc>
          <w:tcPr>
            <w:tcW w:w="1540" w:type="dxa"/>
            <w:shd w:val="clear" w:color="auto" w:fill="auto"/>
          </w:tcPr>
          <w:p w14:paraId="71C3DDB9" w14:textId="77777777" w:rsidR="00607979" w:rsidRPr="00897BE4" w:rsidRDefault="00607979" w:rsidP="00F6633F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</w:pPr>
          </w:p>
        </w:tc>
        <w:tc>
          <w:tcPr>
            <w:tcW w:w="2007" w:type="dxa"/>
            <w:shd w:val="clear" w:color="auto" w:fill="auto"/>
          </w:tcPr>
          <w:p w14:paraId="021E0064" w14:textId="77777777" w:rsidR="00607979" w:rsidRPr="00897BE4" w:rsidRDefault="00607979" w:rsidP="00F6633F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</w:pPr>
          </w:p>
        </w:tc>
        <w:tc>
          <w:tcPr>
            <w:tcW w:w="1070" w:type="dxa"/>
            <w:shd w:val="clear" w:color="auto" w:fill="auto"/>
          </w:tcPr>
          <w:p w14:paraId="5401AB4F" w14:textId="77777777" w:rsidR="00607979" w:rsidRPr="00897BE4" w:rsidRDefault="00607979" w:rsidP="00F6633F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</w:pPr>
          </w:p>
        </w:tc>
        <w:tc>
          <w:tcPr>
            <w:tcW w:w="1540" w:type="dxa"/>
            <w:shd w:val="clear" w:color="auto" w:fill="auto"/>
          </w:tcPr>
          <w:p w14:paraId="5F15CB45" w14:textId="77777777" w:rsidR="00607979" w:rsidRPr="00897BE4" w:rsidRDefault="00607979" w:rsidP="00F6633F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</w:pPr>
          </w:p>
        </w:tc>
        <w:tc>
          <w:tcPr>
            <w:tcW w:w="1851" w:type="dxa"/>
            <w:shd w:val="clear" w:color="auto" w:fill="auto"/>
          </w:tcPr>
          <w:p w14:paraId="6223F12D" w14:textId="77777777" w:rsidR="00607979" w:rsidRPr="00897BE4" w:rsidRDefault="00607979" w:rsidP="00F6633F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</w:pPr>
          </w:p>
        </w:tc>
        <w:tc>
          <w:tcPr>
            <w:tcW w:w="1851" w:type="dxa"/>
            <w:shd w:val="clear" w:color="auto" w:fill="auto"/>
          </w:tcPr>
          <w:p w14:paraId="17E846C2" w14:textId="77777777" w:rsidR="00607979" w:rsidRPr="00897BE4" w:rsidRDefault="00607979" w:rsidP="00F6633F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</w:pPr>
          </w:p>
        </w:tc>
      </w:tr>
      <w:tr w:rsidR="00607979" w:rsidRPr="00897BE4" w14:paraId="1E42D219" w14:textId="77777777" w:rsidTr="00F6633F">
        <w:trPr>
          <w:trHeight w:val="423"/>
        </w:trPr>
        <w:tc>
          <w:tcPr>
            <w:tcW w:w="1070" w:type="dxa"/>
            <w:shd w:val="clear" w:color="auto" w:fill="auto"/>
          </w:tcPr>
          <w:p w14:paraId="28977E95" w14:textId="77777777" w:rsidR="00607979" w:rsidRPr="00897BE4" w:rsidRDefault="00607979" w:rsidP="00F6633F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  <w:r w:rsidRPr="00897BE4">
              <w:rPr>
                <w:rFonts w:ascii="Times-Roman" w:hAnsi="Times-Roman" w:cs="Times-Roman"/>
                <w:kern w:val="0"/>
                <w:lang w:val="fr-CH" w:eastAsia="fr-CH"/>
              </w:rPr>
              <w:t>2</w:t>
            </w:r>
          </w:p>
        </w:tc>
        <w:tc>
          <w:tcPr>
            <w:tcW w:w="1540" w:type="dxa"/>
            <w:shd w:val="clear" w:color="auto" w:fill="auto"/>
          </w:tcPr>
          <w:p w14:paraId="56DFD060" w14:textId="77777777" w:rsidR="00607979" w:rsidRPr="00897BE4" w:rsidRDefault="00607979" w:rsidP="00F6633F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</w:pPr>
          </w:p>
        </w:tc>
        <w:tc>
          <w:tcPr>
            <w:tcW w:w="2007" w:type="dxa"/>
            <w:shd w:val="clear" w:color="auto" w:fill="auto"/>
          </w:tcPr>
          <w:p w14:paraId="6349E032" w14:textId="77777777" w:rsidR="00607979" w:rsidRPr="00897BE4" w:rsidRDefault="00607979" w:rsidP="00F6633F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</w:pPr>
          </w:p>
        </w:tc>
        <w:tc>
          <w:tcPr>
            <w:tcW w:w="1070" w:type="dxa"/>
            <w:shd w:val="clear" w:color="auto" w:fill="auto"/>
          </w:tcPr>
          <w:p w14:paraId="242AB888" w14:textId="77777777" w:rsidR="00607979" w:rsidRPr="00897BE4" w:rsidRDefault="00607979" w:rsidP="00F6633F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</w:pPr>
          </w:p>
        </w:tc>
        <w:tc>
          <w:tcPr>
            <w:tcW w:w="1540" w:type="dxa"/>
            <w:shd w:val="clear" w:color="auto" w:fill="auto"/>
          </w:tcPr>
          <w:p w14:paraId="15F5EF22" w14:textId="77777777" w:rsidR="00607979" w:rsidRPr="00897BE4" w:rsidRDefault="00607979" w:rsidP="00F6633F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</w:pPr>
          </w:p>
        </w:tc>
        <w:tc>
          <w:tcPr>
            <w:tcW w:w="1851" w:type="dxa"/>
            <w:shd w:val="clear" w:color="auto" w:fill="auto"/>
          </w:tcPr>
          <w:p w14:paraId="16E3A7E5" w14:textId="77777777" w:rsidR="00607979" w:rsidRPr="00897BE4" w:rsidRDefault="00607979" w:rsidP="00F6633F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</w:pPr>
          </w:p>
        </w:tc>
        <w:tc>
          <w:tcPr>
            <w:tcW w:w="1851" w:type="dxa"/>
            <w:shd w:val="clear" w:color="auto" w:fill="auto"/>
          </w:tcPr>
          <w:p w14:paraId="36ACCD0A" w14:textId="77777777" w:rsidR="00607979" w:rsidRPr="00897BE4" w:rsidRDefault="00607979" w:rsidP="00F6633F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</w:pPr>
          </w:p>
        </w:tc>
      </w:tr>
      <w:tr w:rsidR="0082282C" w:rsidRPr="00897BE4" w14:paraId="4DA2F963" w14:textId="77777777" w:rsidTr="0082282C">
        <w:trPr>
          <w:trHeight w:val="271"/>
        </w:trPr>
        <w:tc>
          <w:tcPr>
            <w:tcW w:w="1070" w:type="dxa"/>
            <w:shd w:val="clear" w:color="auto" w:fill="auto"/>
          </w:tcPr>
          <w:p w14:paraId="3B22A887" w14:textId="4258D895" w:rsidR="0082282C" w:rsidRPr="00897BE4" w:rsidRDefault="0082282C" w:rsidP="00F6633F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  <w:r>
              <w:rPr>
                <w:rFonts w:ascii="Times-Roman" w:hAnsi="Times-Roman" w:cs="Times-Roman"/>
                <w:kern w:val="0"/>
                <w:lang w:val="fr-CH" w:eastAsia="fr-CH"/>
              </w:rPr>
              <w:t>…</w:t>
            </w:r>
          </w:p>
        </w:tc>
        <w:tc>
          <w:tcPr>
            <w:tcW w:w="1540" w:type="dxa"/>
            <w:shd w:val="clear" w:color="auto" w:fill="auto"/>
          </w:tcPr>
          <w:p w14:paraId="3BA81C6F" w14:textId="77777777" w:rsidR="0082282C" w:rsidRPr="00897BE4" w:rsidRDefault="0082282C" w:rsidP="00F6633F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</w:pPr>
          </w:p>
        </w:tc>
        <w:tc>
          <w:tcPr>
            <w:tcW w:w="2007" w:type="dxa"/>
            <w:shd w:val="clear" w:color="auto" w:fill="auto"/>
          </w:tcPr>
          <w:p w14:paraId="3B579C8D" w14:textId="77777777" w:rsidR="0082282C" w:rsidRPr="00897BE4" w:rsidRDefault="0082282C" w:rsidP="00F6633F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</w:pPr>
          </w:p>
        </w:tc>
        <w:tc>
          <w:tcPr>
            <w:tcW w:w="1070" w:type="dxa"/>
            <w:shd w:val="clear" w:color="auto" w:fill="auto"/>
          </w:tcPr>
          <w:p w14:paraId="2B1D98FA" w14:textId="77777777" w:rsidR="0082282C" w:rsidRPr="00897BE4" w:rsidRDefault="0082282C" w:rsidP="00F6633F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</w:pPr>
          </w:p>
        </w:tc>
        <w:tc>
          <w:tcPr>
            <w:tcW w:w="1540" w:type="dxa"/>
            <w:shd w:val="clear" w:color="auto" w:fill="auto"/>
          </w:tcPr>
          <w:p w14:paraId="29827ACD" w14:textId="77777777" w:rsidR="0082282C" w:rsidRPr="00897BE4" w:rsidRDefault="0082282C" w:rsidP="00F6633F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</w:pPr>
          </w:p>
        </w:tc>
        <w:tc>
          <w:tcPr>
            <w:tcW w:w="1851" w:type="dxa"/>
            <w:shd w:val="clear" w:color="auto" w:fill="auto"/>
          </w:tcPr>
          <w:p w14:paraId="0DADC4FF" w14:textId="77777777" w:rsidR="0082282C" w:rsidRPr="00897BE4" w:rsidRDefault="0082282C" w:rsidP="00F6633F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</w:pPr>
          </w:p>
        </w:tc>
        <w:tc>
          <w:tcPr>
            <w:tcW w:w="1851" w:type="dxa"/>
            <w:shd w:val="clear" w:color="auto" w:fill="auto"/>
          </w:tcPr>
          <w:p w14:paraId="5E6B18CB" w14:textId="77777777" w:rsidR="0082282C" w:rsidRPr="00897BE4" w:rsidRDefault="0082282C" w:rsidP="00F6633F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</w:pPr>
          </w:p>
        </w:tc>
      </w:tr>
      <w:tr w:rsidR="00607979" w:rsidRPr="00897BE4" w14:paraId="1F2E276D" w14:textId="77777777" w:rsidTr="00F6633F">
        <w:trPr>
          <w:trHeight w:val="415"/>
        </w:trPr>
        <w:tc>
          <w:tcPr>
            <w:tcW w:w="1070" w:type="dxa"/>
            <w:shd w:val="clear" w:color="auto" w:fill="auto"/>
          </w:tcPr>
          <w:p w14:paraId="0482DE48" w14:textId="65197BD7" w:rsidR="00607979" w:rsidRPr="00897BE4" w:rsidRDefault="0082282C" w:rsidP="00F6633F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  <w:r>
              <w:rPr>
                <w:rFonts w:ascii="Times-Roman" w:hAnsi="Times-Roman" w:cs="Times-Roman"/>
                <w:kern w:val="0"/>
                <w:lang w:val="fr-CH" w:eastAsia="fr-CH"/>
              </w:rPr>
              <w:t>256</w:t>
            </w:r>
          </w:p>
        </w:tc>
        <w:tc>
          <w:tcPr>
            <w:tcW w:w="1540" w:type="dxa"/>
            <w:shd w:val="clear" w:color="auto" w:fill="auto"/>
          </w:tcPr>
          <w:p w14:paraId="2B96116D" w14:textId="77777777" w:rsidR="00607979" w:rsidRPr="00897BE4" w:rsidRDefault="00607979" w:rsidP="00F6633F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</w:pPr>
          </w:p>
        </w:tc>
        <w:tc>
          <w:tcPr>
            <w:tcW w:w="2007" w:type="dxa"/>
            <w:shd w:val="clear" w:color="auto" w:fill="auto"/>
          </w:tcPr>
          <w:p w14:paraId="37274EF3" w14:textId="77777777" w:rsidR="00607979" w:rsidRPr="00897BE4" w:rsidRDefault="00607979" w:rsidP="00F6633F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</w:pPr>
          </w:p>
        </w:tc>
        <w:tc>
          <w:tcPr>
            <w:tcW w:w="1070" w:type="dxa"/>
            <w:shd w:val="clear" w:color="auto" w:fill="auto"/>
          </w:tcPr>
          <w:p w14:paraId="7A0C9DA3" w14:textId="77777777" w:rsidR="00607979" w:rsidRPr="00897BE4" w:rsidRDefault="00607979" w:rsidP="00F6633F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</w:pPr>
          </w:p>
        </w:tc>
        <w:tc>
          <w:tcPr>
            <w:tcW w:w="1540" w:type="dxa"/>
            <w:shd w:val="clear" w:color="auto" w:fill="auto"/>
          </w:tcPr>
          <w:p w14:paraId="51085C7E" w14:textId="77777777" w:rsidR="00607979" w:rsidRPr="00897BE4" w:rsidRDefault="00607979" w:rsidP="00F6633F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</w:pPr>
          </w:p>
        </w:tc>
        <w:tc>
          <w:tcPr>
            <w:tcW w:w="1851" w:type="dxa"/>
            <w:shd w:val="clear" w:color="auto" w:fill="auto"/>
          </w:tcPr>
          <w:p w14:paraId="48D1255D" w14:textId="77777777" w:rsidR="00607979" w:rsidRPr="00897BE4" w:rsidRDefault="00607979" w:rsidP="00F6633F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</w:pPr>
          </w:p>
        </w:tc>
        <w:tc>
          <w:tcPr>
            <w:tcW w:w="1851" w:type="dxa"/>
            <w:shd w:val="clear" w:color="auto" w:fill="auto"/>
          </w:tcPr>
          <w:p w14:paraId="1A934797" w14:textId="77777777" w:rsidR="00607979" w:rsidRPr="00897BE4" w:rsidRDefault="00607979" w:rsidP="00F6633F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</w:pPr>
          </w:p>
        </w:tc>
      </w:tr>
      <w:tr w:rsidR="0082282C" w:rsidRPr="00897BE4" w14:paraId="0DAFF4AB" w14:textId="77777777" w:rsidTr="0082282C">
        <w:trPr>
          <w:trHeight w:val="267"/>
        </w:trPr>
        <w:tc>
          <w:tcPr>
            <w:tcW w:w="1070" w:type="dxa"/>
            <w:shd w:val="clear" w:color="auto" w:fill="auto"/>
          </w:tcPr>
          <w:p w14:paraId="7E29C3E4" w14:textId="515A29B6" w:rsidR="0082282C" w:rsidRDefault="0082282C" w:rsidP="00F6633F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  <w:r>
              <w:rPr>
                <w:rFonts w:ascii="Times-Roman" w:hAnsi="Times-Roman" w:cs="Times-Roman"/>
                <w:kern w:val="0"/>
                <w:lang w:val="fr-CH" w:eastAsia="fr-CH"/>
              </w:rPr>
              <w:t>…</w:t>
            </w:r>
          </w:p>
        </w:tc>
        <w:tc>
          <w:tcPr>
            <w:tcW w:w="1540" w:type="dxa"/>
            <w:shd w:val="clear" w:color="auto" w:fill="auto"/>
          </w:tcPr>
          <w:p w14:paraId="234CFD89" w14:textId="77777777" w:rsidR="0082282C" w:rsidRPr="00897BE4" w:rsidRDefault="0082282C" w:rsidP="00F6633F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</w:pPr>
          </w:p>
        </w:tc>
        <w:tc>
          <w:tcPr>
            <w:tcW w:w="2007" w:type="dxa"/>
            <w:shd w:val="clear" w:color="auto" w:fill="auto"/>
          </w:tcPr>
          <w:p w14:paraId="5BA74669" w14:textId="77777777" w:rsidR="0082282C" w:rsidRPr="00897BE4" w:rsidRDefault="0082282C" w:rsidP="00F6633F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</w:pPr>
          </w:p>
        </w:tc>
        <w:tc>
          <w:tcPr>
            <w:tcW w:w="1070" w:type="dxa"/>
            <w:shd w:val="clear" w:color="auto" w:fill="auto"/>
          </w:tcPr>
          <w:p w14:paraId="3B451B96" w14:textId="77777777" w:rsidR="0082282C" w:rsidRPr="00897BE4" w:rsidRDefault="0082282C" w:rsidP="00F6633F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</w:pPr>
          </w:p>
        </w:tc>
        <w:tc>
          <w:tcPr>
            <w:tcW w:w="1540" w:type="dxa"/>
            <w:shd w:val="clear" w:color="auto" w:fill="auto"/>
          </w:tcPr>
          <w:p w14:paraId="6540237B" w14:textId="77777777" w:rsidR="0082282C" w:rsidRPr="00897BE4" w:rsidRDefault="0082282C" w:rsidP="00F6633F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</w:pPr>
          </w:p>
        </w:tc>
        <w:tc>
          <w:tcPr>
            <w:tcW w:w="1851" w:type="dxa"/>
            <w:shd w:val="clear" w:color="auto" w:fill="auto"/>
          </w:tcPr>
          <w:p w14:paraId="689E054A" w14:textId="77777777" w:rsidR="0082282C" w:rsidRPr="00897BE4" w:rsidRDefault="0082282C" w:rsidP="00F6633F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</w:pPr>
          </w:p>
        </w:tc>
        <w:tc>
          <w:tcPr>
            <w:tcW w:w="1851" w:type="dxa"/>
            <w:shd w:val="clear" w:color="auto" w:fill="auto"/>
          </w:tcPr>
          <w:p w14:paraId="113DDF66" w14:textId="77777777" w:rsidR="0082282C" w:rsidRDefault="0082282C" w:rsidP="00F6633F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</w:p>
        </w:tc>
      </w:tr>
      <w:tr w:rsidR="0082282C" w:rsidRPr="00897BE4" w14:paraId="3D4D89E7" w14:textId="77777777" w:rsidTr="00F6633F">
        <w:trPr>
          <w:trHeight w:val="415"/>
        </w:trPr>
        <w:tc>
          <w:tcPr>
            <w:tcW w:w="1070" w:type="dxa"/>
            <w:shd w:val="clear" w:color="auto" w:fill="auto"/>
          </w:tcPr>
          <w:p w14:paraId="7EBA6471" w14:textId="0AFF1059" w:rsidR="0082282C" w:rsidRDefault="0082282C" w:rsidP="00F6633F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  <w:r>
              <w:rPr>
                <w:rFonts w:ascii="Times-Roman" w:hAnsi="Times-Roman" w:cs="Times-Roman"/>
                <w:kern w:val="0"/>
                <w:lang w:val="fr-CH" w:eastAsia="fr-CH"/>
              </w:rPr>
              <w:t>260</w:t>
            </w:r>
          </w:p>
        </w:tc>
        <w:tc>
          <w:tcPr>
            <w:tcW w:w="1540" w:type="dxa"/>
            <w:shd w:val="clear" w:color="auto" w:fill="auto"/>
          </w:tcPr>
          <w:p w14:paraId="4FAC3278" w14:textId="77777777" w:rsidR="0082282C" w:rsidRPr="00897BE4" w:rsidRDefault="0082282C" w:rsidP="00F6633F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</w:pPr>
          </w:p>
        </w:tc>
        <w:tc>
          <w:tcPr>
            <w:tcW w:w="2007" w:type="dxa"/>
            <w:shd w:val="clear" w:color="auto" w:fill="auto"/>
          </w:tcPr>
          <w:p w14:paraId="1C190355" w14:textId="77777777" w:rsidR="0082282C" w:rsidRPr="00897BE4" w:rsidRDefault="0082282C" w:rsidP="00F6633F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</w:pPr>
          </w:p>
        </w:tc>
        <w:tc>
          <w:tcPr>
            <w:tcW w:w="1070" w:type="dxa"/>
            <w:shd w:val="clear" w:color="auto" w:fill="auto"/>
          </w:tcPr>
          <w:p w14:paraId="06A19046" w14:textId="77777777" w:rsidR="0082282C" w:rsidRPr="00897BE4" w:rsidRDefault="0082282C" w:rsidP="00F6633F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</w:pPr>
          </w:p>
        </w:tc>
        <w:tc>
          <w:tcPr>
            <w:tcW w:w="1540" w:type="dxa"/>
            <w:shd w:val="clear" w:color="auto" w:fill="auto"/>
          </w:tcPr>
          <w:p w14:paraId="7F289056" w14:textId="77777777" w:rsidR="0082282C" w:rsidRPr="00897BE4" w:rsidRDefault="0082282C" w:rsidP="00F6633F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</w:pPr>
          </w:p>
        </w:tc>
        <w:tc>
          <w:tcPr>
            <w:tcW w:w="1851" w:type="dxa"/>
            <w:shd w:val="clear" w:color="auto" w:fill="auto"/>
          </w:tcPr>
          <w:p w14:paraId="52363B50" w14:textId="77777777" w:rsidR="0082282C" w:rsidRPr="00897BE4" w:rsidRDefault="0082282C" w:rsidP="00F6633F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</w:pPr>
          </w:p>
        </w:tc>
        <w:tc>
          <w:tcPr>
            <w:tcW w:w="1851" w:type="dxa"/>
            <w:shd w:val="clear" w:color="auto" w:fill="auto"/>
          </w:tcPr>
          <w:p w14:paraId="058E4083" w14:textId="77777777" w:rsidR="0082282C" w:rsidRPr="00897BE4" w:rsidRDefault="0082282C" w:rsidP="00F6633F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</w:pPr>
          </w:p>
        </w:tc>
      </w:tr>
      <w:tr w:rsidR="00607979" w:rsidRPr="00897BE4" w14:paraId="47C6F6D4" w14:textId="77777777" w:rsidTr="00F6633F">
        <w:tc>
          <w:tcPr>
            <w:tcW w:w="1070" w:type="dxa"/>
            <w:shd w:val="clear" w:color="auto" w:fill="auto"/>
          </w:tcPr>
          <w:p w14:paraId="48AB4395" w14:textId="77777777" w:rsidR="00607979" w:rsidRPr="00897BE4" w:rsidRDefault="00607979" w:rsidP="00F6633F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  <w:r w:rsidRPr="00897BE4">
              <w:rPr>
                <w:rFonts w:ascii="Times-Roman" w:hAnsi="Times-Roman" w:cs="Times-Roman"/>
                <w:kern w:val="0"/>
                <w:lang w:val="fr-CH" w:eastAsia="fr-CH"/>
              </w:rPr>
              <w:t>…</w:t>
            </w:r>
          </w:p>
        </w:tc>
        <w:tc>
          <w:tcPr>
            <w:tcW w:w="1540" w:type="dxa"/>
            <w:shd w:val="clear" w:color="auto" w:fill="auto"/>
          </w:tcPr>
          <w:p w14:paraId="6D4C93CD" w14:textId="77777777" w:rsidR="00607979" w:rsidRPr="00897BE4" w:rsidRDefault="00607979" w:rsidP="00F6633F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</w:pPr>
          </w:p>
        </w:tc>
        <w:tc>
          <w:tcPr>
            <w:tcW w:w="2007" w:type="dxa"/>
            <w:shd w:val="clear" w:color="auto" w:fill="auto"/>
          </w:tcPr>
          <w:p w14:paraId="2DCF1629" w14:textId="77777777" w:rsidR="00607979" w:rsidRPr="00897BE4" w:rsidRDefault="00607979" w:rsidP="00F6633F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</w:pPr>
          </w:p>
        </w:tc>
        <w:tc>
          <w:tcPr>
            <w:tcW w:w="1070" w:type="dxa"/>
            <w:shd w:val="clear" w:color="auto" w:fill="auto"/>
          </w:tcPr>
          <w:p w14:paraId="7C91F1F1" w14:textId="77777777" w:rsidR="00607979" w:rsidRPr="00897BE4" w:rsidRDefault="00607979" w:rsidP="00F6633F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</w:pPr>
          </w:p>
        </w:tc>
        <w:tc>
          <w:tcPr>
            <w:tcW w:w="1540" w:type="dxa"/>
            <w:shd w:val="clear" w:color="auto" w:fill="auto"/>
          </w:tcPr>
          <w:p w14:paraId="05FB9C98" w14:textId="77777777" w:rsidR="00607979" w:rsidRPr="00897BE4" w:rsidRDefault="00607979" w:rsidP="00F6633F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</w:pPr>
          </w:p>
        </w:tc>
        <w:tc>
          <w:tcPr>
            <w:tcW w:w="1851" w:type="dxa"/>
            <w:shd w:val="clear" w:color="auto" w:fill="auto"/>
          </w:tcPr>
          <w:p w14:paraId="20B33861" w14:textId="77777777" w:rsidR="00607979" w:rsidRPr="00897BE4" w:rsidRDefault="00607979" w:rsidP="00F6633F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</w:pPr>
          </w:p>
        </w:tc>
        <w:tc>
          <w:tcPr>
            <w:tcW w:w="1851" w:type="dxa"/>
            <w:shd w:val="clear" w:color="auto" w:fill="auto"/>
          </w:tcPr>
          <w:p w14:paraId="1686ADD1" w14:textId="77777777" w:rsidR="00607979" w:rsidRPr="00897BE4" w:rsidRDefault="00607979" w:rsidP="00F6633F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</w:pPr>
          </w:p>
        </w:tc>
      </w:tr>
      <w:tr w:rsidR="00607979" w:rsidRPr="00897BE4" w14:paraId="60216396" w14:textId="77777777" w:rsidTr="0082282C">
        <w:trPr>
          <w:trHeight w:val="399"/>
        </w:trPr>
        <w:tc>
          <w:tcPr>
            <w:tcW w:w="1070" w:type="dxa"/>
            <w:shd w:val="clear" w:color="auto" w:fill="auto"/>
          </w:tcPr>
          <w:p w14:paraId="3986B614" w14:textId="3C6F7980" w:rsidR="00607979" w:rsidRPr="00897BE4" w:rsidRDefault="00607979" w:rsidP="00F6633F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  <w:r>
              <w:rPr>
                <w:rFonts w:ascii="Times-Roman" w:hAnsi="Times-Roman" w:cs="Times-Roman"/>
                <w:kern w:val="0"/>
                <w:lang w:val="fr-CH" w:eastAsia="fr-CH"/>
              </w:rPr>
              <w:t>65’53</w:t>
            </w:r>
            <w:r w:rsidR="00D946BD">
              <w:rPr>
                <w:rFonts w:ascii="Times-Roman" w:hAnsi="Times-Roman" w:cs="Times-Roman"/>
                <w:kern w:val="0"/>
                <w:lang w:val="fr-CH" w:eastAsia="fr-CH"/>
              </w:rPr>
              <w:t>5</w:t>
            </w:r>
          </w:p>
        </w:tc>
        <w:tc>
          <w:tcPr>
            <w:tcW w:w="1540" w:type="dxa"/>
            <w:shd w:val="clear" w:color="auto" w:fill="auto"/>
          </w:tcPr>
          <w:p w14:paraId="0003ED85" w14:textId="77777777" w:rsidR="00607979" w:rsidRPr="00897BE4" w:rsidRDefault="00607979" w:rsidP="00F6633F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</w:pPr>
          </w:p>
        </w:tc>
        <w:tc>
          <w:tcPr>
            <w:tcW w:w="2007" w:type="dxa"/>
            <w:shd w:val="clear" w:color="auto" w:fill="auto"/>
          </w:tcPr>
          <w:p w14:paraId="31BBA909" w14:textId="77777777" w:rsidR="00607979" w:rsidRPr="00897BE4" w:rsidRDefault="00607979" w:rsidP="00F6633F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</w:pPr>
          </w:p>
        </w:tc>
        <w:tc>
          <w:tcPr>
            <w:tcW w:w="1070" w:type="dxa"/>
            <w:shd w:val="clear" w:color="auto" w:fill="auto"/>
          </w:tcPr>
          <w:p w14:paraId="07508E13" w14:textId="77777777" w:rsidR="00607979" w:rsidRPr="00897BE4" w:rsidRDefault="00607979" w:rsidP="00F6633F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</w:pPr>
          </w:p>
        </w:tc>
        <w:tc>
          <w:tcPr>
            <w:tcW w:w="1540" w:type="dxa"/>
            <w:shd w:val="clear" w:color="auto" w:fill="auto"/>
          </w:tcPr>
          <w:p w14:paraId="38671B00" w14:textId="77777777" w:rsidR="00607979" w:rsidRPr="00897BE4" w:rsidRDefault="00607979" w:rsidP="00F6633F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</w:pPr>
          </w:p>
        </w:tc>
        <w:tc>
          <w:tcPr>
            <w:tcW w:w="1851" w:type="dxa"/>
            <w:shd w:val="clear" w:color="auto" w:fill="auto"/>
          </w:tcPr>
          <w:p w14:paraId="668391A6" w14:textId="77777777" w:rsidR="00607979" w:rsidRPr="00897BE4" w:rsidRDefault="00607979" w:rsidP="00F6633F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</w:pPr>
          </w:p>
        </w:tc>
        <w:tc>
          <w:tcPr>
            <w:tcW w:w="1851" w:type="dxa"/>
            <w:shd w:val="clear" w:color="auto" w:fill="auto"/>
          </w:tcPr>
          <w:p w14:paraId="607769C4" w14:textId="77777777" w:rsidR="00607979" w:rsidRPr="00897BE4" w:rsidRDefault="00607979" w:rsidP="00F6633F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</w:pPr>
          </w:p>
        </w:tc>
      </w:tr>
      <w:tr w:rsidR="00607979" w:rsidRPr="00897BE4" w14:paraId="322B7D7F" w14:textId="77777777" w:rsidTr="00F6633F">
        <w:trPr>
          <w:trHeight w:val="396"/>
        </w:trPr>
        <w:tc>
          <w:tcPr>
            <w:tcW w:w="1070" w:type="dxa"/>
            <w:shd w:val="clear" w:color="auto" w:fill="auto"/>
          </w:tcPr>
          <w:p w14:paraId="36F7FCEE" w14:textId="6902DB0A" w:rsidR="00607979" w:rsidRPr="00897BE4" w:rsidRDefault="00607979" w:rsidP="00F6633F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  <w:r>
              <w:rPr>
                <w:rFonts w:ascii="Times-Roman" w:hAnsi="Times-Roman" w:cs="Times-Roman"/>
                <w:kern w:val="0"/>
                <w:lang w:val="fr-CH" w:eastAsia="fr-CH"/>
              </w:rPr>
              <w:t>65’53</w:t>
            </w:r>
            <w:r w:rsidR="009D770C">
              <w:rPr>
                <w:rFonts w:ascii="Times-Roman" w:hAnsi="Times-Roman" w:cs="Times-Roman"/>
                <w:kern w:val="0"/>
                <w:lang w:val="fr-CH" w:eastAsia="fr-CH"/>
              </w:rPr>
              <w:t>6</w:t>
            </w:r>
          </w:p>
        </w:tc>
        <w:tc>
          <w:tcPr>
            <w:tcW w:w="1540" w:type="dxa"/>
            <w:shd w:val="clear" w:color="auto" w:fill="auto"/>
          </w:tcPr>
          <w:p w14:paraId="62AF0F19" w14:textId="77777777" w:rsidR="00607979" w:rsidRPr="00897BE4" w:rsidRDefault="00607979" w:rsidP="00F6633F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</w:pPr>
          </w:p>
        </w:tc>
        <w:tc>
          <w:tcPr>
            <w:tcW w:w="2007" w:type="dxa"/>
            <w:shd w:val="clear" w:color="auto" w:fill="auto"/>
          </w:tcPr>
          <w:p w14:paraId="70E32DB6" w14:textId="77777777" w:rsidR="00607979" w:rsidRPr="00897BE4" w:rsidRDefault="00607979" w:rsidP="00F6633F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</w:pPr>
          </w:p>
        </w:tc>
        <w:tc>
          <w:tcPr>
            <w:tcW w:w="1070" w:type="dxa"/>
            <w:shd w:val="clear" w:color="auto" w:fill="auto"/>
          </w:tcPr>
          <w:p w14:paraId="565D9414" w14:textId="77777777" w:rsidR="00607979" w:rsidRPr="00897BE4" w:rsidRDefault="00607979" w:rsidP="00F6633F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</w:pPr>
          </w:p>
        </w:tc>
        <w:tc>
          <w:tcPr>
            <w:tcW w:w="1540" w:type="dxa"/>
            <w:shd w:val="clear" w:color="auto" w:fill="auto"/>
          </w:tcPr>
          <w:p w14:paraId="5F06B1EF" w14:textId="77777777" w:rsidR="00607979" w:rsidRPr="00897BE4" w:rsidRDefault="00607979" w:rsidP="00F6633F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</w:pPr>
          </w:p>
        </w:tc>
        <w:tc>
          <w:tcPr>
            <w:tcW w:w="1851" w:type="dxa"/>
            <w:shd w:val="clear" w:color="auto" w:fill="auto"/>
          </w:tcPr>
          <w:p w14:paraId="1EE50288" w14:textId="77777777" w:rsidR="00607979" w:rsidRPr="00897BE4" w:rsidRDefault="00607979" w:rsidP="00F6633F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</w:pPr>
          </w:p>
        </w:tc>
        <w:tc>
          <w:tcPr>
            <w:tcW w:w="1851" w:type="dxa"/>
            <w:shd w:val="clear" w:color="auto" w:fill="auto"/>
          </w:tcPr>
          <w:p w14:paraId="529ED3AD" w14:textId="77777777" w:rsidR="00607979" w:rsidRPr="00897BE4" w:rsidRDefault="00607979" w:rsidP="00F6633F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</w:pPr>
          </w:p>
        </w:tc>
      </w:tr>
    </w:tbl>
    <w:p w14:paraId="497A4F52" w14:textId="77777777" w:rsidR="00607979" w:rsidRDefault="00607979" w:rsidP="00607979">
      <w:pPr>
        <w:suppressAutoHyphens w:val="0"/>
        <w:autoSpaceDE w:val="0"/>
        <w:autoSpaceDN w:val="0"/>
        <w:adjustRightInd w:val="0"/>
        <w:rPr>
          <w:rFonts w:ascii="Times-Roman" w:hAnsi="Times-Roman" w:cs="Times-Roman"/>
          <w:kern w:val="0"/>
          <w:lang w:val="fr-CH" w:eastAsia="fr-CH"/>
        </w:rPr>
      </w:pPr>
    </w:p>
    <w:p w14:paraId="2D53D0AD" w14:textId="77777777" w:rsidR="00607979" w:rsidRDefault="00607979" w:rsidP="00607979">
      <w:pPr>
        <w:suppressAutoHyphens w:val="0"/>
        <w:autoSpaceDE w:val="0"/>
        <w:autoSpaceDN w:val="0"/>
        <w:adjustRightInd w:val="0"/>
        <w:rPr>
          <w:rFonts w:ascii="Times-Roman" w:hAnsi="Times-Roman" w:cs="Times-Roman"/>
          <w:color w:val="000000"/>
          <w:kern w:val="0"/>
          <w:lang w:val="fr-CH" w:eastAsia="fr-CH"/>
        </w:rPr>
      </w:pPr>
    </w:p>
    <w:p w14:paraId="57BBC2AF" w14:textId="77777777" w:rsidR="00607979" w:rsidRDefault="00607979" w:rsidP="00BC1100">
      <w:pPr>
        <w:suppressAutoHyphens w:val="0"/>
        <w:autoSpaceDE w:val="0"/>
        <w:autoSpaceDN w:val="0"/>
        <w:adjustRightInd w:val="0"/>
        <w:rPr>
          <w:rFonts w:ascii="Times-Roman" w:hAnsi="Times-Roman" w:cs="Times-Roman"/>
          <w:color w:val="000000"/>
          <w:kern w:val="0"/>
          <w:lang w:val="fr-CH" w:eastAsia="fr-CH"/>
        </w:rPr>
      </w:pPr>
    </w:p>
    <w:sectPr w:rsidR="00607979">
      <w:headerReference w:type="default" r:id="rId8"/>
      <w:footerReference w:type="default" r:id="rId9"/>
      <w:pgSz w:w="12240" w:h="15840"/>
      <w:pgMar w:top="1418" w:right="1800" w:bottom="899" w:left="1800" w:header="708" w:footer="708" w:gutter="0"/>
      <w:cols w:space="720"/>
      <w:docGrid w:linePitch="24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3DABE5" w14:textId="77777777" w:rsidR="00253CFB" w:rsidRDefault="00253CFB">
      <w:r>
        <w:separator/>
      </w:r>
    </w:p>
  </w:endnote>
  <w:endnote w:type="continuationSeparator" w:id="0">
    <w:p w14:paraId="0B6E1B67" w14:textId="77777777" w:rsidR="00253CFB" w:rsidRDefault="00253C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enQuanYi Zen Hei">
    <w:charset w:val="80"/>
    <w:family w:val="auto"/>
    <w:pitch w:val="variable"/>
  </w:font>
  <w:font w:name="Lohit Hindi">
    <w:charset w:val="80"/>
    <w:family w:val="auto"/>
    <w:pitch w:val="variable"/>
  </w:font>
  <w:font w:name="DejaVu Sans">
    <w:charset w:val="00"/>
    <w:family w:val="swiss"/>
    <w:pitch w:val="variable"/>
    <w:sig w:usb0="E7002EFF" w:usb1="D200FDFF" w:usb2="0A24602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-Bold">
    <w:altName w:val="Times New Roman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imes-Roman">
    <w:altName w:val="Times New Roman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620141" w14:textId="77777777" w:rsidR="00F6633F" w:rsidRDefault="00F6633F">
    <w:pPr>
      <w:pStyle w:val="Pieddepage"/>
      <w:jc w:val="center"/>
    </w:pPr>
    <w:r>
      <w:fldChar w:fldCharType="begin"/>
    </w:r>
    <w:r>
      <w:instrText xml:space="preserve"> PAGE </w:instrText>
    </w:r>
    <w:r>
      <w:fldChar w:fldCharType="separate"/>
    </w:r>
    <w:r w:rsidR="008770BF">
      <w:rPr>
        <w:noProof/>
      </w:rP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C9D060" w14:textId="77777777" w:rsidR="00253CFB" w:rsidRDefault="00253CFB">
      <w:r>
        <w:separator/>
      </w:r>
    </w:p>
  </w:footnote>
  <w:footnote w:type="continuationSeparator" w:id="0">
    <w:p w14:paraId="2074F498" w14:textId="77777777" w:rsidR="00253CFB" w:rsidRDefault="00253C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2D6DAB" w14:textId="7D5AEEB9" w:rsidR="00F6633F" w:rsidRDefault="00F6633F">
    <w:pPr>
      <w:pStyle w:val="En-tte"/>
      <w:pBdr>
        <w:bottom w:val="single" w:sz="4" w:space="1" w:color="000000"/>
      </w:pBdr>
      <w:rPr>
        <w:rFonts w:ascii="Arial" w:hAnsi="Arial" w:cs="Arial"/>
        <w:lang w:val="fr-CH"/>
      </w:rPr>
    </w:pPr>
    <w:r>
      <w:rPr>
        <w:rFonts w:ascii="Arial" w:hAnsi="Arial" w:cs="Arial"/>
        <w:lang w:val="fr-CH"/>
      </w:rPr>
      <w:t>Exercice</w:t>
    </w:r>
    <w:r>
      <w:rPr>
        <w:rFonts w:ascii="Arial" w:eastAsia="Arial" w:hAnsi="Arial" w:cs="Arial"/>
        <w:lang w:val="fr-CH"/>
      </w:rPr>
      <w:t xml:space="preserve"> – Adressage IP 2</w:t>
    </w:r>
    <w:r>
      <w:rPr>
        <w:rFonts w:ascii="Arial" w:eastAsia="Arial" w:hAnsi="Arial" w:cs="Arial"/>
        <w:lang w:val="fr-CH"/>
      </w:rPr>
      <w:tab/>
    </w:r>
    <w:r>
      <w:rPr>
        <w:rFonts w:ascii="Arial" w:hAnsi="Arial" w:cs="Arial"/>
        <w:lang w:val="fr-CH"/>
      </w:rPr>
      <w:tab/>
      <w:t>Module</w:t>
    </w:r>
    <w:r>
      <w:rPr>
        <w:rFonts w:ascii="Arial" w:eastAsia="Arial" w:hAnsi="Arial" w:cs="Arial"/>
        <w:lang w:val="fr-CH"/>
      </w:rPr>
      <w:t xml:space="preserve"> </w:t>
    </w:r>
    <w:r>
      <w:rPr>
        <w:rFonts w:ascii="Arial" w:hAnsi="Arial" w:cs="Arial"/>
        <w:lang w:val="fr-CH"/>
      </w:rPr>
      <w:t>117</w:t>
    </w:r>
  </w:p>
  <w:p w14:paraId="33D509E5" w14:textId="77777777" w:rsidR="00F6633F" w:rsidRDefault="00F6633F">
    <w:pPr>
      <w:pStyle w:val="En-tte"/>
      <w:pBdr>
        <w:bottom w:val="single" w:sz="4" w:space="1" w:color="000000"/>
      </w:pBdr>
      <w:jc w:val="right"/>
      <w:rPr>
        <w:rFonts w:ascii="Arial" w:hAnsi="Arial" w:cs="Arial"/>
        <w:sz w:val="14"/>
        <w:szCs w:val="14"/>
        <w:lang w:val="fr-CH"/>
      </w:rPr>
    </w:pPr>
    <w:r>
      <w:rPr>
        <w:rFonts w:ascii="Arial" w:hAnsi="Arial" w:cs="Arial"/>
        <w:sz w:val="14"/>
        <w:szCs w:val="14"/>
        <w:lang w:val="fr-CH"/>
      </w:rPr>
      <w:tab/>
      <w:t>Mettre</w:t>
    </w:r>
    <w:r>
      <w:rPr>
        <w:rFonts w:ascii="Arial" w:eastAsia="Arial" w:hAnsi="Arial" w:cs="Arial"/>
        <w:sz w:val="14"/>
        <w:szCs w:val="14"/>
        <w:lang w:val="fr-CH"/>
      </w:rPr>
      <w:t xml:space="preserve"> </w:t>
    </w:r>
    <w:r>
      <w:rPr>
        <w:rFonts w:ascii="Arial" w:hAnsi="Arial" w:cs="Arial"/>
        <w:sz w:val="14"/>
        <w:szCs w:val="14"/>
        <w:lang w:val="fr-CH"/>
      </w:rPr>
      <w:t>en</w:t>
    </w:r>
    <w:r>
      <w:rPr>
        <w:rFonts w:ascii="Arial" w:eastAsia="Arial" w:hAnsi="Arial" w:cs="Arial"/>
        <w:sz w:val="14"/>
        <w:szCs w:val="14"/>
        <w:lang w:val="fr-CH"/>
      </w:rPr>
      <w:t xml:space="preserve"> place l’infrastructure informatique d’une petite entreprise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singleLevel"/>
    <w:tmpl w:val="00000001"/>
    <w:name w:val="WW8Num3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00000003"/>
    <w:multiLevelType w:val="multilevel"/>
    <w:tmpl w:val="00000003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120" w:hanging="180"/>
      </w:pPr>
    </w:lvl>
  </w:abstractNum>
  <w:abstractNum w:abstractNumId="3" w15:restartNumberingAfterBreak="0">
    <w:nsid w:val="067152D3"/>
    <w:multiLevelType w:val="hybridMultilevel"/>
    <w:tmpl w:val="97EA6092"/>
    <w:lvl w:ilvl="0" w:tplc="100C0011">
      <w:start w:val="1"/>
      <w:numFmt w:val="decimal"/>
      <w:lvlText w:val="%1)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C359A4"/>
    <w:multiLevelType w:val="hybridMultilevel"/>
    <w:tmpl w:val="623C0846"/>
    <w:lvl w:ilvl="0" w:tplc="100C0011">
      <w:start w:val="1"/>
      <w:numFmt w:val="decimal"/>
      <w:lvlText w:val="%1)"/>
      <w:lvlJc w:val="left"/>
      <w:pPr>
        <w:ind w:left="787" w:hanging="360"/>
      </w:pPr>
    </w:lvl>
    <w:lvl w:ilvl="1" w:tplc="100C0019" w:tentative="1">
      <w:start w:val="1"/>
      <w:numFmt w:val="lowerLetter"/>
      <w:lvlText w:val="%2."/>
      <w:lvlJc w:val="left"/>
      <w:pPr>
        <w:ind w:left="1507" w:hanging="360"/>
      </w:pPr>
    </w:lvl>
    <w:lvl w:ilvl="2" w:tplc="100C001B" w:tentative="1">
      <w:start w:val="1"/>
      <w:numFmt w:val="lowerRoman"/>
      <w:lvlText w:val="%3."/>
      <w:lvlJc w:val="right"/>
      <w:pPr>
        <w:ind w:left="2227" w:hanging="180"/>
      </w:pPr>
    </w:lvl>
    <w:lvl w:ilvl="3" w:tplc="100C000F" w:tentative="1">
      <w:start w:val="1"/>
      <w:numFmt w:val="decimal"/>
      <w:lvlText w:val="%4."/>
      <w:lvlJc w:val="left"/>
      <w:pPr>
        <w:ind w:left="2947" w:hanging="360"/>
      </w:pPr>
    </w:lvl>
    <w:lvl w:ilvl="4" w:tplc="100C0019" w:tentative="1">
      <w:start w:val="1"/>
      <w:numFmt w:val="lowerLetter"/>
      <w:lvlText w:val="%5."/>
      <w:lvlJc w:val="left"/>
      <w:pPr>
        <w:ind w:left="3667" w:hanging="360"/>
      </w:pPr>
    </w:lvl>
    <w:lvl w:ilvl="5" w:tplc="100C001B" w:tentative="1">
      <w:start w:val="1"/>
      <w:numFmt w:val="lowerRoman"/>
      <w:lvlText w:val="%6."/>
      <w:lvlJc w:val="right"/>
      <w:pPr>
        <w:ind w:left="4387" w:hanging="180"/>
      </w:pPr>
    </w:lvl>
    <w:lvl w:ilvl="6" w:tplc="100C000F" w:tentative="1">
      <w:start w:val="1"/>
      <w:numFmt w:val="decimal"/>
      <w:lvlText w:val="%7."/>
      <w:lvlJc w:val="left"/>
      <w:pPr>
        <w:ind w:left="5107" w:hanging="360"/>
      </w:pPr>
    </w:lvl>
    <w:lvl w:ilvl="7" w:tplc="100C0019" w:tentative="1">
      <w:start w:val="1"/>
      <w:numFmt w:val="lowerLetter"/>
      <w:lvlText w:val="%8."/>
      <w:lvlJc w:val="left"/>
      <w:pPr>
        <w:ind w:left="5827" w:hanging="360"/>
      </w:pPr>
    </w:lvl>
    <w:lvl w:ilvl="8" w:tplc="100C001B" w:tentative="1">
      <w:start w:val="1"/>
      <w:numFmt w:val="lowerRoman"/>
      <w:lvlText w:val="%9."/>
      <w:lvlJc w:val="right"/>
      <w:pPr>
        <w:ind w:left="6547" w:hanging="180"/>
      </w:pPr>
    </w:lvl>
  </w:abstractNum>
  <w:abstractNum w:abstractNumId="5" w15:restartNumberingAfterBreak="0">
    <w:nsid w:val="0F3D5378"/>
    <w:multiLevelType w:val="hybridMultilevel"/>
    <w:tmpl w:val="71B830A0"/>
    <w:lvl w:ilvl="0" w:tplc="100C0011">
      <w:start w:val="1"/>
      <w:numFmt w:val="decimal"/>
      <w:lvlText w:val="%1)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F80322"/>
    <w:multiLevelType w:val="hybridMultilevel"/>
    <w:tmpl w:val="97EA6092"/>
    <w:lvl w:ilvl="0" w:tplc="100C0011">
      <w:start w:val="1"/>
      <w:numFmt w:val="decimal"/>
      <w:lvlText w:val="%1)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83398E"/>
    <w:multiLevelType w:val="hybridMultilevel"/>
    <w:tmpl w:val="71B830A0"/>
    <w:lvl w:ilvl="0" w:tplc="100C0011">
      <w:start w:val="1"/>
      <w:numFmt w:val="decimal"/>
      <w:lvlText w:val="%1)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24141C"/>
    <w:multiLevelType w:val="hybridMultilevel"/>
    <w:tmpl w:val="71B830A0"/>
    <w:lvl w:ilvl="0" w:tplc="100C0011">
      <w:start w:val="1"/>
      <w:numFmt w:val="decimal"/>
      <w:lvlText w:val="%1)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2E4E20"/>
    <w:multiLevelType w:val="hybridMultilevel"/>
    <w:tmpl w:val="97EA6092"/>
    <w:lvl w:ilvl="0" w:tplc="100C0011">
      <w:start w:val="1"/>
      <w:numFmt w:val="decimal"/>
      <w:lvlText w:val="%1)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977688"/>
    <w:multiLevelType w:val="hybridMultilevel"/>
    <w:tmpl w:val="71B830A0"/>
    <w:lvl w:ilvl="0" w:tplc="100C0011">
      <w:start w:val="1"/>
      <w:numFmt w:val="decimal"/>
      <w:lvlText w:val="%1)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FB3556"/>
    <w:multiLevelType w:val="hybridMultilevel"/>
    <w:tmpl w:val="97EA6092"/>
    <w:lvl w:ilvl="0" w:tplc="100C0011">
      <w:start w:val="1"/>
      <w:numFmt w:val="decimal"/>
      <w:lvlText w:val="%1)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831B3A"/>
    <w:multiLevelType w:val="hybridMultilevel"/>
    <w:tmpl w:val="97EA6092"/>
    <w:lvl w:ilvl="0" w:tplc="100C0011">
      <w:start w:val="1"/>
      <w:numFmt w:val="decimal"/>
      <w:lvlText w:val="%1)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A60D73"/>
    <w:multiLevelType w:val="hybridMultilevel"/>
    <w:tmpl w:val="5D482484"/>
    <w:lvl w:ilvl="0" w:tplc="10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C1062B3"/>
    <w:multiLevelType w:val="hybridMultilevel"/>
    <w:tmpl w:val="97EA6092"/>
    <w:lvl w:ilvl="0" w:tplc="100C0011">
      <w:start w:val="1"/>
      <w:numFmt w:val="decimal"/>
      <w:lvlText w:val="%1)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B5B29AC"/>
    <w:multiLevelType w:val="hybridMultilevel"/>
    <w:tmpl w:val="71B830A0"/>
    <w:lvl w:ilvl="0" w:tplc="100C0011">
      <w:start w:val="1"/>
      <w:numFmt w:val="decimal"/>
      <w:lvlText w:val="%1)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E205D91"/>
    <w:multiLevelType w:val="hybridMultilevel"/>
    <w:tmpl w:val="71B830A0"/>
    <w:lvl w:ilvl="0" w:tplc="100C0011">
      <w:start w:val="1"/>
      <w:numFmt w:val="decimal"/>
      <w:lvlText w:val="%1)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1A15643"/>
    <w:multiLevelType w:val="hybridMultilevel"/>
    <w:tmpl w:val="71B830A0"/>
    <w:lvl w:ilvl="0" w:tplc="100C0011">
      <w:start w:val="1"/>
      <w:numFmt w:val="decimal"/>
      <w:lvlText w:val="%1)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6F52C94"/>
    <w:multiLevelType w:val="hybridMultilevel"/>
    <w:tmpl w:val="71B830A0"/>
    <w:lvl w:ilvl="0" w:tplc="100C0011">
      <w:start w:val="1"/>
      <w:numFmt w:val="decimal"/>
      <w:lvlText w:val="%1)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82957B7"/>
    <w:multiLevelType w:val="hybridMultilevel"/>
    <w:tmpl w:val="71B830A0"/>
    <w:lvl w:ilvl="0" w:tplc="100C0011">
      <w:start w:val="1"/>
      <w:numFmt w:val="decimal"/>
      <w:lvlText w:val="%1)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AE96BD9"/>
    <w:multiLevelType w:val="hybridMultilevel"/>
    <w:tmpl w:val="97EA6092"/>
    <w:lvl w:ilvl="0" w:tplc="100C0011">
      <w:start w:val="1"/>
      <w:numFmt w:val="decimal"/>
      <w:lvlText w:val="%1)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4AB3F76"/>
    <w:multiLevelType w:val="hybridMultilevel"/>
    <w:tmpl w:val="97EA6092"/>
    <w:lvl w:ilvl="0" w:tplc="100C0011">
      <w:start w:val="1"/>
      <w:numFmt w:val="decimal"/>
      <w:lvlText w:val="%1)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8E60BB7"/>
    <w:multiLevelType w:val="hybridMultilevel"/>
    <w:tmpl w:val="71B830A0"/>
    <w:lvl w:ilvl="0" w:tplc="100C0011">
      <w:start w:val="1"/>
      <w:numFmt w:val="decimal"/>
      <w:lvlText w:val="%1)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951289D"/>
    <w:multiLevelType w:val="hybridMultilevel"/>
    <w:tmpl w:val="71B830A0"/>
    <w:lvl w:ilvl="0" w:tplc="100C0011">
      <w:start w:val="1"/>
      <w:numFmt w:val="decimal"/>
      <w:lvlText w:val="%1)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F2F3D7A"/>
    <w:multiLevelType w:val="hybridMultilevel"/>
    <w:tmpl w:val="97EA6092"/>
    <w:lvl w:ilvl="0" w:tplc="100C0011">
      <w:start w:val="1"/>
      <w:numFmt w:val="decimal"/>
      <w:lvlText w:val="%1)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97F52A7"/>
    <w:multiLevelType w:val="hybridMultilevel"/>
    <w:tmpl w:val="71B830A0"/>
    <w:lvl w:ilvl="0" w:tplc="100C0011">
      <w:start w:val="1"/>
      <w:numFmt w:val="decimal"/>
      <w:lvlText w:val="%1)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F471F09"/>
    <w:multiLevelType w:val="hybridMultilevel"/>
    <w:tmpl w:val="71B830A0"/>
    <w:lvl w:ilvl="0" w:tplc="100C0011">
      <w:start w:val="1"/>
      <w:numFmt w:val="decimal"/>
      <w:lvlText w:val="%1)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7203786">
    <w:abstractNumId w:val="0"/>
  </w:num>
  <w:num w:numId="2" w16cid:durableId="2050687733">
    <w:abstractNumId w:val="1"/>
  </w:num>
  <w:num w:numId="3" w16cid:durableId="1485045779">
    <w:abstractNumId w:val="2"/>
  </w:num>
  <w:num w:numId="4" w16cid:durableId="1961717326">
    <w:abstractNumId w:val="6"/>
  </w:num>
  <w:num w:numId="5" w16cid:durableId="730614227">
    <w:abstractNumId w:val="14"/>
  </w:num>
  <w:num w:numId="6" w16cid:durableId="1753820143">
    <w:abstractNumId w:val="20"/>
  </w:num>
  <w:num w:numId="7" w16cid:durableId="1001002545">
    <w:abstractNumId w:val="13"/>
  </w:num>
  <w:num w:numId="8" w16cid:durableId="2076199029">
    <w:abstractNumId w:val="24"/>
  </w:num>
  <w:num w:numId="9" w16cid:durableId="1544518472">
    <w:abstractNumId w:val="11"/>
  </w:num>
  <w:num w:numId="10" w16cid:durableId="1203859446">
    <w:abstractNumId w:val="9"/>
  </w:num>
  <w:num w:numId="11" w16cid:durableId="1895506449">
    <w:abstractNumId w:val="3"/>
  </w:num>
  <w:num w:numId="12" w16cid:durableId="1746994887">
    <w:abstractNumId w:val="21"/>
  </w:num>
  <w:num w:numId="13" w16cid:durableId="1860971532">
    <w:abstractNumId w:val="12"/>
  </w:num>
  <w:num w:numId="14" w16cid:durableId="1207136229">
    <w:abstractNumId w:val="23"/>
  </w:num>
  <w:num w:numId="15" w16cid:durableId="541601170">
    <w:abstractNumId w:val="4"/>
  </w:num>
  <w:num w:numId="16" w16cid:durableId="1768114694">
    <w:abstractNumId w:val="19"/>
  </w:num>
  <w:num w:numId="17" w16cid:durableId="11345409">
    <w:abstractNumId w:val="18"/>
  </w:num>
  <w:num w:numId="18" w16cid:durableId="2059012579">
    <w:abstractNumId w:val="22"/>
  </w:num>
  <w:num w:numId="19" w16cid:durableId="663242828">
    <w:abstractNumId w:val="26"/>
  </w:num>
  <w:num w:numId="20" w16cid:durableId="1725178061">
    <w:abstractNumId w:val="25"/>
  </w:num>
  <w:num w:numId="21" w16cid:durableId="1123690187">
    <w:abstractNumId w:val="5"/>
  </w:num>
  <w:num w:numId="22" w16cid:durableId="1810898108">
    <w:abstractNumId w:val="16"/>
  </w:num>
  <w:num w:numId="23" w16cid:durableId="209734020">
    <w:abstractNumId w:val="17"/>
  </w:num>
  <w:num w:numId="24" w16cid:durableId="1973898258">
    <w:abstractNumId w:val="15"/>
  </w:num>
  <w:num w:numId="25" w16cid:durableId="720906218">
    <w:abstractNumId w:val="7"/>
  </w:num>
  <w:num w:numId="26" w16cid:durableId="1838688934">
    <w:abstractNumId w:val="10"/>
  </w:num>
  <w:num w:numId="27" w16cid:durableId="198485144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isplayBackgroundShape/>
  <w:embedSystemFonts/>
  <w:proofState w:spelling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80C49"/>
    <w:rsid w:val="000402DB"/>
    <w:rsid w:val="000C6895"/>
    <w:rsid w:val="00137A75"/>
    <w:rsid w:val="00253CFB"/>
    <w:rsid w:val="00372CCF"/>
    <w:rsid w:val="00380C49"/>
    <w:rsid w:val="0043608F"/>
    <w:rsid w:val="00607979"/>
    <w:rsid w:val="006819A7"/>
    <w:rsid w:val="006E5D30"/>
    <w:rsid w:val="00775763"/>
    <w:rsid w:val="007D746A"/>
    <w:rsid w:val="0082282C"/>
    <w:rsid w:val="0085575F"/>
    <w:rsid w:val="008770BF"/>
    <w:rsid w:val="00897BE4"/>
    <w:rsid w:val="009516F7"/>
    <w:rsid w:val="0095614E"/>
    <w:rsid w:val="009D770C"/>
    <w:rsid w:val="00B139DF"/>
    <w:rsid w:val="00B532D8"/>
    <w:rsid w:val="00B72956"/>
    <w:rsid w:val="00BC1100"/>
    <w:rsid w:val="00CA7D73"/>
    <w:rsid w:val="00D946BD"/>
    <w:rsid w:val="00DD316C"/>
    <w:rsid w:val="00EA78C7"/>
    <w:rsid w:val="00F2681B"/>
    <w:rsid w:val="00F64A1D"/>
    <w:rsid w:val="00F66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1008EFA8"/>
  <w15:chartTrackingRefBased/>
  <w15:docId w15:val="{370188CE-D0B6-4E29-8DBE-8FD80A6FE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CH" w:eastAsia="fr-C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kern w:val="1"/>
      <w:sz w:val="24"/>
      <w:szCs w:val="24"/>
      <w:lang w:val="en-US" w:eastAsia="zh-C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Policepardfaut1">
    <w:name w:val="Police par défaut1"/>
  </w:style>
  <w:style w:type="character" w:customStyle="1" w:styleId="Policepardfaut2">
    <w:name w:val="Police par défaut2"/>
  </w:style>
  <w:style w:type="character" w:customStyle="1" w:styleId="Numrodepage1">
    <w:name w:val="Numéro de page1"/>
  </w:style>
  <w:style w:type="character" w:styleId="Lienhypertexte">
    <w:name w:val="Hyperlink"/>
    <w:rPr>
      <w:color w:val="0000FF"/>
      <w:u w:val="single"/>
    </w:rPr>
  </w:style>
  <w:style w:type="character" w:customStyle="1" w:styleId="ListLabel1">
    <w:name w:val="ListLabel 1"/>
    <w:rPr>
      <w:rFonts w:cs="Courier New"/>
    </w:rPr>
  </w:style>
  <w:style w:type="paragraph" w:customStyle="1" w:styleId="Titre2">
    <w:name w:val="Titre2"/>
    <w:basedOn w:val="Normal"/>
    <w:next w:val="Corpsdetexte"/>
    <w:pPr>
      <w:keepNext/>
      <w:spacing w:before="240" w:after="120"/>
    </w:pPr>
    <w:rPr>
      <w:rFonts w:ascii="Arial" w:eastAsia="WenQuanYi Zen Hei" w:hAnsi="Arial" w:cs="Lohit Hindi"/>
      <w:sz w:val="28"/>
      <w:szCs w:val="28"/>
    </w:rPr>
  </w:style>
  <w:style w:type="paragraph" w:styleId="Corpsdetexte">
    <w:name w:val="Body Text"/>
    <w:basedOn w:val="Normal"/>
    <w:pPr>
      <w:spacing w:after="120"/>
    </w:pPr>
  </w:style>
  <w:style w:type="paragraph" w:styleId="Liste">
    <w:name w:val="List"/>
    <w:basedOn w:val="Corpsdetexte"/>
  </w:style>
  <w:style w:type="paragraph" w:styleId="Lgende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pPr>
      <w:suppressLineNumbers/>
    </w:pPr>
  </w:style>
  <w:style w:type="paragraph" w:customStyle="1" w:styleId="Titre1">
    <w:name w:val="Titre1"/>
    <w:basedOn w:val="Normal"/>
    <w:next w:val="Corpsdetexte"/>
    <w:pPr>
      <w:keepNext/>
      <w:spacing w:before="240" w:after="120"/>
    </w:pPr>
    <w:rPr>
      <w:rFonts w:ascii="Arial" w:eastAsia="DejaVu Sans" w:hAnsi="Arial" w:cs="DejaVu Sans"/>
      <w:sz w:val="28"/>
      <w:szCs w:val="28"/>
    </w:rPr>
  </w:style>
  <w:style w:type="paragraph" w:styleId="En-tte">
    <w:name w:val="header"/>
    <w:basedOn w:val="Normal"/>
    <w:pPr>
      <w:suppressLineNumbers/>
      <w:tabs>
        <w:tab w:val="center" w:pos="4320"/>
        <w:tab w:val="right" w:pos="8640"/>
      </w:tabs>
    </w:pPr>
  </w:style>
  <w:style w:type="paragraph" w:styleId="Pieddepage">
    <w:name w:val="footer"/>
    <w:basedOn w:val="Normal"/>
    <w:pPr>
      <w:suppressLineNumbers/>
      <w:tabs>
        <w:tab w:val="center" w:pos="4320"/>
        <w:tab w:val="right" w:pos="8640"/>
      </w:tabs>
    </w:pPr>
  </w:style>
  <w:style w:type="paragraph" w:customStyle="1" w:styleId="Paragraphedeliste1">
    <w:name w:val="Paragraphe de liste1"/>
    <w:basedOn w:val="Normal"/>
    <w:pPr>
      <w:ind w:left="720"/>
    </w:pPr>
  </w:style>
  <w:style w:type="paragraph" w:styleId="NormalWeb">
    <w:name w:val="Normal (Web)"/>
    <w:basedOn w:val="Normal"/>
    <w:pPr>
      <w:spacing w:before="144" w:after="144"/>
    </w:pPr>
    <w:rPr>
      <w:lang w:val="fr-CH"/>
    </w:rPr>
  </w:style>
  <w:style w:type="paragraph" w:styleId="Paragraphedeliste">
    <w:name w:val="List Paragraph"/>
    <w:basedOn w:val="Normal"/>
    <w:qFormat/>
    <w:pPr>
      <w:ind w:left="708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0402DB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link w:val="Textedebulles"/>
    <w:uiPriority w:val="99"/>
    <w:semiHidden/>
    <w:rsid w:val="000402DB"/>
    <w:rPr>
      <w:rFonts w:ascii="Segoe UI" w:hAnsi="Segoe UI" w:cs="Segoe UI"/>
      <w:kern w:val="1"/>
      <w:sz w:val="18"/>
      <w:szCs w:val="18"/>
      <w:lang w:val="en-US" w:eastAsia="zh-CN"/>
    </w:rPr>
  </w:style>
  <w:style w:type="table" w:styleId="Grilledutableau">
    <w:name w:val="Table Grid"/>
    <w:basedOn w:val="TableauNormal"/>
    <w:uiPriority w:val="39"/>
    <w:rsid w:val="006819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059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83807E-D578-4FD0-A455-C8FB57C271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4</Pages>
  <Words>530</Words>
  <Characters>2919</Characters>
  <Application>Microsoft Office Word</Application>
  <DocSecurity>0</DocSecurity>
  <Lines>24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hello</vt:lpstr>
    </vt:vector>
  </TitlesOfParts>
  <Company/>
  <LinksUpToDate>false</LinksUpToDate>
  <CharactersWithSpaces>3443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hello</dc:title>
  <dc:subject/>
  <dc:creator>Alex</dc:creator>
  <cp:keywords/>
  <cp:lastModifiedBy>Alexandre Devaud</cp:lastModifiedBy>
  <cp:revision>20</cp:revision>
  <cp:lastPrinted>2015-03-13T09:24:00Z</cp:lastPrinted>
  <dcterms:created xsi:type="dcterms:W3CDTF">2015-03-13T09:24:00Z</dcterms:created>
  <dcterms:modified xsi:type="dcterms:W3CDTF">2022-10-05T07:06:00Z</dcterms:modified>
</cp:coreProperties>
</file>