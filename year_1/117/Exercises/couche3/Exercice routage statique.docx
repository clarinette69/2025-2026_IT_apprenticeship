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B01B" w14:textId="77777777" w:rsidR="009C58A1" w:rsidRDefault="009C58A1" w:rsidP="00237378">
      <w:pPr>
        <w:ind w:right="-110"/>
        <w:jc w:val="center"/>
        <w:rPr>
          <w:rFonts w:ascii="Arial" w:hAnsi="Arial" w:cs="Arial"/>
          <w:sz w:val="28"/>
          <w:szCs w:val="28"/>
          <w:lang w:val="fr-FR"/>
        </w:rPr>
      </w:pPr>
    </w:p>
    <w:p w14:paraId="0D1F7ECB" w14:textId="3D3947F1" w:rsidR="0026200B" w:rsidRDefault="00916271" w:rsidP="00237378">
      <w:pPr>
        <w:ind w:right="-110"/>
        <w:jc w:val="center"/>
        <w:rPr>
          <w:rFonts w:ascii="Arial" w:hAnsi="Arial" w:cs="Arial"/>
          <w:lang w:val="fr-CH"/>
        </w:rPr>
      </w:pPr>
      <w:r>
        <w:rPr>
          <w:rFonts w:ascii="Arial" w:hAnsi="Arial" w:cs="Arial"/>
          <w:sz w:val="28"/>
          <w:szCs w:val="28"/>
          <w:lang w:val="fr-FR"/>
        </w:rPr>
        <w:t>Le routage statique</w:t>
      </w:r>
    </w:p>
    <w:p w14:paraId="0D1F7ECC" w14:textId="77777777" w:rsidR="0026200B" w:rsidRDefault="0026200B">
      <w:pPr>
        <w:rPr>
          <w:rFonts w:ascii="Arial" w:hAnsi="Arial" w:cs="Arial"/>
          <w:lang w:val="fr-CH"/>
        </w:rPr>
      </w:pPr>
    </w:p>
    <w:p w14:paraId="0D1F7ECD" w14:textId="77777777" w:rsidR="0026200B" w:rsidRDefault="00916271">
      <w:pPr>
        <w:jc w:val="both"/>
        <w:rPr>
          <w:rFonts w:ascii="Arial" w:hAnsi="Arial" w:cs="Arial"/>
          <w:lang w:val="fr-CH"/>
        </w:rPr>
      </w:pPr>
      <w:r>
        <w:rPr>
          <w:rFonts w:ascii="Arial" w:hAnsi="Arial" w:cs="Arial"/>
          <w:lang w:val="fr-CH"/>
        </w:rPr>
        <w:t xml:space="preserve">Lancer le simulateur </w:t>
      </w:r>
      <w:proofErr w:type="spellStart"/>
      <w:r>
        <w:rPr>
          <w:rFonts w:ascii="Arial" w:hAnsi="Arial" w:cs="Arial"/>
          <w:lang w:val="fr-CH"/>
        </w:rPr>
        <w:t>Packet</w:t>
      </w:r>
      <w:proofErr w:type="spellEnd"/>
      <w:r>
        <w:rPr>
          <w:rFonts w:ascii="Arial" w:hAnsi="Arial" w:cs="Arial"/>
          <w:lang w:val="fr-CH"/>
        </w:rPr>
        <w:t xml:space="preserve"> Tracer</w:t>
      </w:r>
    </w:p>
    <w:p w14:paraId="0D1F7ECE" w14:textId="77777777" w:rsidR="0026200B" w:rsidRDefault="00916271">
      <w:pPr>
        <w:jc w:val="both"/>
        <w:rPr>
          <w:rFonts w:ascii="Arial" w:hAnsi="Arial" w:cs="Arial"/>
          <w:lang w:val="fr-CH"/>
        </w:rPr>
      </w:pPr>
      <w:r>
        <w:rPr>
          <w:rFonts w:ascii="Arial" w:hAnsi="Arial" w:cs="Arial"/>
          <w:lang w:val="fr-CH"/>
        </w:rPr>
        <w:t>Importer le projet « </w:t>
      </w:r>
      <w:proofErr w:type="spellStart"/>
      <w:r>
        <w:rPr>
          <w:rFonts w:ascii="Arial" w:hAnsi="Arial" w:cs="Arial"/>
          <w:lang w:val="fr-CH"/>
        </w:rPr>
        <w:t>Packet</w:t>
      </w:r>
      <w:proofErr w:type="spellEnd"/>
      <w:r>
        <w:rPr>
          <w:rFonts w:ascii="Arial" w:hAnsi="Arial" w:cs="Arial"/>
          <w:lang w:val="fr-CH"/>
        </w:rPr>
        <w:t xml:space="preserve"> </w:t>
      </w:r>
      <w:proofErr w:type="spellStart"/>
      <w:r>
        <w:rPr>
          <w:rFonts w:ascii="Arial" w:hAnsi="Arial" w:cs="Arial"/>
          <w:lang w:val="fr-CH"/>
        </w:rPr>
        <w:t>Tracer.pkt</w:t>
      </w:r>
      <w:proofErr w:type="spellEnd"/>
    </w:p>
    <w:p w14:paraId="0D1F7ECF" w14:textId="77777777" w:rsidR="0026200B" w:rsidRDefault="0026200B">
      <w:pPr>
        <w:jc w:val="both"/>
        <w:rPr>
          <w:rFonts w:ascii="Arial" w:hAnsi="Arial" w:cs="Arial"/>
          <w:lang w:val="fr-CH"/>
        </w:rPr>
      </w:pPr>
    </w:p>
    <w:p w14:paraId="0D1F7ED0" w14:textId="77777777" w:rsidR="0026200B" w:rsidRDefault="00916271">
      <w:pPr>
        <w:jc w:val="both"/>
        <w:rPr>
          <w:rFonts w:ascii="Arial" w:hAnsi="Arial" w:cs="Arial"/>
          <w:lang w:val="fr-CH"/>
        </w:rPr>
      </w:pPr>
      <w:r>
        <w:rPr>
          <w:rFonts w:ascii="Arial" w:hAnsi="Arial" w:cs="Arial"/>
          <w:lang w:val="fr-CH"/>
        </w:rPr>
        <w:t xml:space="preserve">Nous avons maintenant un réseau se composant de 3 sites, Fribourg, Lausanne et Berne. Sur chacun des sites nous aimerions pouvoir adresser un minimum de 200 PC. Nous décidons donc d’utiliser l’adresse réseau privée 10.0.0.0 255.0.0.0 pour l’adressage IP de notre entreprise. </w:t>
      </w:r>
    </w:p>
    <w:p w14:paraId="0D1F7ED1" w14:textId="77777777" w:rsidR="0026200B" w:rsidRDefault="00916271">
      <w:pPr>
        <w:jc w:val="both"/>
        <w:rPr>
          <w:rFonts w:ascii="Arial" w:hAnsi="Arial" w:cs="Arial"/>
          <w:lang w:val="fr-CH"/>
        </w:rPr>
      </w:pPr>
      <w:r>
        <w:rPr>
          <w:rFonts w:ascii="Arial" w:hAnsi="Arial" w:cs="Arial"/>
          <w:lang w:val="fr-CH"/>
        </w:rPr>
        <w:t>En tant qu’administrateur du réseau informatique de cette entreprise et en accord avec vos collègues vous décidez de créer les sous réseaux suivants :</w:t>
      </w:r>
    </w:p>
    <w:p w14:paraId="0D1F7ED2" w14:textId="77777777" w:rsidR="0026200B" w:rsidRDefault="0026200B">
      <w:pPr>
        <w:jc w:val="both"/>
        <w:rPr>
          <w:rFonts w:ascii="Arial" w:hAnsi="Arial" w:cs="Arial"/>
          <w:lang w:val="fr-CH"/>
        </w:rPr>
      </w:pPr>
    </w:p>
    <w:p w14:paraId="0D1F7ED3" w14:textId="77777777" w:rsidR="0026200B" w:rsidRDefault="00916271">
      <w:pPr>
        <w:jc w:val="both"/>
        <w:rPr>
          <w:rFonts w:ascii="Arial" w:hAnsi="Arial" w:cs="Arial"/>
          <w:lang w:val="fr-CH"/>
        </w:rPr>
      </w:pPr>
      <w:r>
        <w:rPr>
          <w:rFonts w:ascii="Arial" w:hAnsi="Arial" w:cs="Arial"/>
          <w:u w:val="single"/>
          <w:lang w:val="fr-CH"/>
        </w:rPr>
        <w:t>Site</w:t>
      </w:r>
      <w:r>
        <w:rPr>
          <w:rFonts w:ascii="Arial" w:hAnsi="Arial" w:cs="Arial"/>
          <w:u w:val="single"/>
          <w:lang w:val="fr-CH"/>
        </w:rPr>
        <w:tab/>
        <w:t xml:space="preserve">        </w:t>
      </w:r>
      <w:r>
        <w:rPr>
          <w:rFonts w:ascii="Arial" w:hAnsi="Arial" w:cs="Arial"/>
          <w:u w:val="single"/>
          <w:lang w:val="fr-CH"/>
        </w:rPr>
        <w:tab/>
        <w:t>Sous réseau IP</w:t>
      </w:r>
      <w:r>
        <w:rPr>
          <w:rFonts w:ascii="Arial" w:hAnsi="Arial" w:cs="Arial"/>
          <w:u w:val="single"/>
          <w:lang w:val="fr-CH"/>
        </w:rPr>
        <w:tab/>
        <w:t>Masque de sous réseau</w:t>
      </w:r>
    </w:p>
    <w:p w14:paraId="0D1F7ED4" w14:textId="77777777" w:rsidR="0026200B" w:rsidRDefault="00916271">
      <w:pPr>
        <w:jc w:val="both"/>
        <w:rPr>
          <w:rFonts w:ascii="Arial" w:hAnsi="Arial" w:cs="Arial"/>
          <w:lang w:val="fr-CH"/>
        </w:rPr>
      </w:pPr>
      <w:r>
        <w:rPr>
          <w:rFonts w:ascii="Arial" w:hAnsi="Arial" w:cs="Arial"/>
          <w:lang w:val="fr-CH"/>
        </w:rPr>
        <w:t>Fribourg</w:t>
      </w:r>
      <w:r>
        <w:rPr>
          <w:rFonts w:ascii="Arial" w:hAnsi="Arial" w:cs="Arial"/>
          <w:lang w:val="fr-CH"/>
        </w:rPr>
        <w:tab/>
        <w:t>10.1.0.0</w:t>
      </w:r>
      <w:r>
        <w:rPr>
          <w:rFonts w:ascii="Arial" w:hAnsi="Arial" w:cs="Arial"/>
          <w:lang w:val="fr-CH"/>
        </w:rPr>
        <w:tab/>
      </w:r>
      <w:r>
        <w:rPr>
          <w:rFonts w:ascii="Arial" w:hAnsi="Arial" w:cs="Arial"/>
          <w:lang w:val="fr-CH"/>
        </w:rPr>
        <w:tab/>
        <w:t>255.255.0.0</w:t>
      </w:r>
    </w:p>
    <w:p w14:paraId="0D1F7ED5" w14:textId="77777777" w:rsidR="0026200B" w:rsidRDefault="00916271">
      <w:pPr>
        <w:jc w:val="both"/>
        <w:rPr>
          <w:rFonts w:ascii="Arial" w:hAnsi="Arial" w:cs="Arial"/>
          <w:lang w:val="fr-CH"/>
        </w:rPr>
      </w:pPr>
      <w:r>
        <w:rPr>
          <w:rFonts w:ascii="Arial" w:hAnsi="Arial" w:cs="Arial"/>
          <w:lang w:val="fr-CH"/>
        </w:rPr>
        <w:t>Lausanne</w:t>
      </w:r>
      <w:r>
        <w:rPr>
          <w:rFonts w:ascii="Arial" w:hAnsi="Arial" w:cs="Arial"/>
          <w:lang w:val="fr-CH"/>
        </w:rPr>
        <w:tab/>
        <w:t>10.2.0.0</w:t>
      </w:r>
      <w:r>
        <w:rPr>
          <w:rFonts w:ascii="Arial" w:hAnsi="Arial" w:cs="Arial"/>
          <w:lang w:val="fr-CH"/>
        </w:rPr>
        <w:tab/>
      </w:r>
      <w:r>
        <w:rPr>
          <w:rFonts w:ascii="Arial" w:hAnsi="Arial" w:cs="Arial"/>
          <w:lang w:val="fr-CH"/>
        </w:rPr>
        <w:tab/>
        <w:t>255.255.0.0</w:t>
      </w:r>
    </w:p>
    <w:p w14:paraId="0D1F7ED6" w14:textId="77777777" w:rsidR="0026200B" w:rsidRDefault="00916271">
      <w:pPr>
        <w:jc w:val="both"/>
        <w:rPr>
          <w:rFonts w:ascii="Arial" w:hAnsi="Arial" w:cs="Arial"/>
          <w:lang w:val="fr-CH"/>
        </w:rPr>
      </w:pPr>
      <w:r>
        <w:rPr>
          <w:rFonts w:ascii="Arial" w:hAnsi="Arial" w:cs="Arial"/>
          <w:lang w:val="fr-CH"/>
        </w:rPr>
        <w:t>Berne</w:t>
      </w:r>
      <w:r>
        <w:rPr>
          <w:rFonts w:ascii="Arial" w:hAnsi="Arial" w:cs="Arial"/>
          <w:lang w:val="fr-CH"/>
        </w:rPr>
        <w:tab/>
      </w:r>
      <w:r>
        <w:rPr>
          <w:rFonts w:ascii="Arial" w:hAnsi="Arial" w:cs="Arial"/>
          <w:lang w:val="fr-CH"/>
        </w:rPr>
        <w:tab/>
        <w:t>10.3.0.0</w:t>
      </w:r>
      <w:r>
        <w:rPr>
          <w:rFonts w:ascii="Arial" w:hAnsi="Arial" w:cs="Arial"/>
          <w:lang w:val="fr-CH"/>
        </w:rPr>
        <w:tab/>
      </w:r>
      <w:r>
        <w:rPr>
          <w:rFonts w:ascii="Arial" w:hAnsi="Arial" w:cs="Arial"/>
          <w:lang w:val="fr-CH"/>
        </w:rPr>
        <w:tab/>
        <w:t>255.255.0.0</w:t>
      </w:r>
    </w:p>
    <w:p w14:paraId="0D1F7ED7" w14:textId="77777777" w:rsidR="0026200B" w:rsidRDefault="0026200B">
      <w:pPr>
        <w:jc w:val="both"/>
        <w:rPr>
          <w:rFonts w:ascii="Arial" w:hAnsi="Arial" w:cs="Arial"/>
          <w:lang w:val="fr-CH"/>
        </w:rPr>
      </w:pPr>
    </w:p>
    <w:p w14:paraId="0D1F7ED8" w14:textId="77777777" w:rsidR="0026200B" w:rsidRDefault="00916271">
      <w:pPr>
        <w:jc w:val="both"/>
        <w:rPr>
          <w:rFonts w:ascii="Arial" w:hAnsi="Arial" w:cs="Arial"/>
          <w:lang w:val="fr-CH"/>
        </w:rPr>
      </w:pPr>
      <w:r>
        <w:rPr>
          <w:rFonts w:ascii="Arial" w:hAnsi="Arial" w:cs="Arial"/>
          <w:lang w:val="fr-CH"/>
        </w:rPr>
        <w:t>Les 3 sites sont reliés entre eux par les lignes fibre optique en triangle louées à Swisscom. Nous allons utilisez les sous réseaux l’adressage IP de ces lignes :</w:t>
      </w:r>
    </w:p>
    <w:p w14:paraId="0D1F7ED9" w14:textId="77777777" w:rsidR="0026200B" w:rsidRDefault="0026200B">
      <w:pPr>
        <w:jc w:val="both"/>
        <w:rPr>
          <w:rFonts w:ascii="Arial" w:hAnsi="Arial" w:cs="Arial"/>
          <w:lang w:val="fr-CH"/>
        </w:rPr>
      </w:pPr>
    </w:p>
    <w:p w14:paraId="0D1F7EDA" w14:textId="77777777" w:rsidR="0026200B" w:rsidRDefault="00916271">
      <w:pPr>
        <w:jc w:val="both"/>
        <w:rPr>
          <w:rFonts w:ascii="Arial" w:hAnsi="Arial" w:cs="Arial"/>
          <w:lang w:val="fr-FR"/>
        </w:rPr>
      </w:pPr>
      <w:r>
        <w:rPr>
          <w:rFonts w:ascii="Arial" w:hAnsi="Arial" w:cs="Arial"/>
          <w:u w:val="single"/>
          <w:lang w:val="fr-CH"/>
        </w:rPr>
        <w:t>Ligne</w:t>
      </w:r>
      <w:r>
        <w:rPr>
          <w:rFonts w:ascii="Arial" w:hAnsi="Arial" w:cs="Arial"/>
          <w:u w:val="single"/>
          <w:lang w:val="fr-CH"/>
        </w:rPr>
        <w:tab/>
        <w:t xml:space="preserve">             </w:t>
      </w:r>
      <w:r>
        <w:rPr>
          <w:rFonts w:ascii="Arial" w:hAnsi="Arial" w:cs="Arial"/>
          <w:u w:val="single"/>
          <w:lang w:val="fr-CH"/>
        </w:rPr>
        <w:tab/>
      </w:r>
      <w:r>
        <w:rPr>
          <w:rFonts w:ascii="Arial" w:hAnsi="Arial" w:cs="Arial"/>
          <w:u w:val="single"/>
          <w:lang w:val="fr-CH"/>
        </w:rPr>
        <w:tab/>
        <w:t>Sous réseau IP</w:t>
      </w:r>
      <w:r>
        <w:rPr>
          <w:rFonts w:ascii="Arial" w:hAnsi="Arial" w:cs="Arial"/>
          <w:u w:val="single"/>
          <w:lang w:val="fr-CH"/>
        </w:rPr>
        <w:tab/>
        <w:t>Masque de sous réseau</w:t>
      </w:r>
    </w:p>
    <w:p w14:paraId="0D1F7EDB" w14:textId="77777777" w:rsidR="0026200B" w:rsidRDefault="00916271">
      <w:pPr>
        <w:jc w:val="both"/>
        <w:rPr>
          <w:rFonts w:ascii="Arial" w:hAnsi="Arial" w:cs="Arial"/>
          <w:lang w:val="de-CH"/>
        </w:rPr>
      </w:pPr>
      <w:r w:rsidRPr="00CD3E67">
        <w:rPr>
          <w:rFonts w:ascii="Arial" w:hAnsi="Arial" w:cs="Arial"/>
          <w:lang w:val="de-CH"/>
        </w:rPr>
        <w:t>Lausanne – Berne</w:t>
      </w:r>
      <w:r w:rsidRPr="00CD3E67">
        <w:rPr>
          <w:rFonts w:ascii="Arial" w:hAnsi="Arial" w:cs="Arial"/>
          <w:lang w:val="de-CH"/>
        </w:rPr>
        <w:tab/>
      </w:r>
      <w:r w:rsidRPr="00CD3E67">
        <w:rPr>
          <w:rFonts w:ascii="Arial" w:hAnsi="Arial" w:cs="Arial"/>
          <w:lang w:val="de-CH"/>
        </w:rPr>
        <w:tab/>
        <w:t>10.99.0.0</w:t>
      </w:r>
      <w:r w:rsidRPr="00CD3E67">
        <w:rPr>
          <w:rFonts w:ascii="Arial" w:hAnsi="Arial" w:cs="Arial"/>
          <w:lang w:val="de-CH"/>
        </w:rPr>
        <w:tab/>
      </w:r>
      <w:r w:rsidRPr="00CD3E67">
        <w:rPr>
          <w:rFonts w:ascii="Arial" w:hAnsi="Arial" w:cs="Arial"/>
          <w:lang w:val="de-CH"/>
        </w:rPr>
        <w:tab/>
        <w:t>255.255.0.0</w:t>
      </w:r>
    </w:p>
    <w:p w14:paraId="0D1F7EDC" w14:textId="77777777" w:rsidR="0026200B" w:rsidRPr="00CD3E67" w:rsidRDefault="00916271">
      <w:pPr>
        <w:jc w:val="both"/>
        <w:rPr>
          <w:rFonts w:ascii="Arial" w:hAnsi="Arial" w:cs="Arial"/>
          <w:lang w:val="de-CH"/>
        </w:rPr>
      </w:pPr>
      <w:r>
        <w:rPr>
          <w:rFonts w:ascii="Arial" w:hAnsi="Arial" w:cs="Arial"/>
          <w:lang w:val="de-CH"/>
        </w:rPr>
        <w:t>Fribourg - Lausanne</w:t>
      </w:r>
      <w:r>
        <w:rPr>
          <w:rFonts w:ascii="Arial" w:hAnsi="Arial" w:cs="Arial"/>
          <w:lang w:val="de-CH"/>
        </w:rPr>
        <w:tab/>
        <w:t>10.100.0.0</w:t>
      </w:r>
      <w:r>
        <w:rPr>
          <w:rFonts w:ascii="Arial" w:hAnsi="Arial" w:cs="Arial"/>
          <w:lang w:val="de-CH"/>
        </w:rPr>
        <w:tab/>
      </w:r>
      <w:r>
        <w:rPr>
          <w:rFonts w:ascii="Arial" w:hAnsi="Arial" w:cs="Arial"/>
          <w:lang w:val="de-CH"/>
        </w:rPr>
        <w:tab/>
        <w:t>255.255.0.0</w:t>
      </w:r>
    </w:p>
    <w:p w14:paraId="0D1F7EDD" w14:textId="77777777" w:rsidR="0026200B" w:rsidRPr="00CD3E67" w:rsidRDefault="00916271">
      <w:pPr>
        <w:jc w:val="both"/>
        <w:rPr>
          <w:rFonts w:ascii="Arial" w:hAnsi="Arial" w:cs="Arial"/>
          <w:lang w:val="de-CH"/>
        </w:rPr>
      </w:pPr>
      <w:r w:rsidRPr="00CD3E67">
        <w:rPr>
          <w:rFonts w:ascii="Arial" w:hAnsi="Arial" w:cs="Arial"/>
          <w:lang w:val="de-CH"/>
        </w:rPr>
        <w:t>Fribourg - Berne</w:t>
      </w:r>
      <w:r w:rsidRPr="00CD3E67">
        <w:rPr>
          <w:rFonts w:ascii="Arial" w:hAnsi="Arial" w:cs="Arial"/>
          <w:lang w:val="de-CH"/>
        </w:rPr>
        <w:tab/>
      </w:r>
      <w:r w:rsidRPr="00CD3E67">
        <w:rPr>
          <w:rFonts w:ascii="Arial" w:hAnsi="Arial" w:cs="Arial"/>
          <w:lang w:val="de-CH"/>
        </w:rPr>
        <w:tab/>
        <w:t>10.101.0.0</w:t>
      </w:r>
      <w:r w:rsidRPr="00CD3E67">
        <w:rPr>
          <w:rFonts w:ascii="Arial" w:hAnsi="Arial" w:cs="Arial"/>
          <w:lang w:val="de-CH"/>
        </w:rPr>
        <w:tab/>
      </w:r>
      <w:r w:rsidRPr="00CD3E67">
        <w:rPr>
          <w:rFonts w:ascii="Arial" w:hAnsi="Arial" w:cs="Arial"/>
          <w:lang w:val="de-CH"/>
        </w:rPr>
        <w:tab/>
        <w:t>255.255.0.0</w:t>
      </w:r>
    </w:p>
    <w:p w14:paraId="0D1F7EDE" w14:textId="77777777" w:rsidR="0026200B" w:rsidRPr="00CD3E67" w:rsidRDefault="0026200B">
      <w:pPr>
        <w:jc w:val="both"/>
        <w:rPr>
          <w:rFonts w:ascii="Arial" w:hAnsi="Arial" w:cs="Arial"/>
          <w:lang w:val="de-CH"/>
        </w:rPr>
      </w:pPr>
    </w:p>
    <w:p w14:paraId="0D1F7EDF" w14:textId="77777777" w:rsidR="0026200B" w:rsidRDefault="00916271">
      <w:pPr>
        <w:jc w:val="both"/>
        <w:rPr>
          <w:rFonts w:ascii="Arial" w:hAnsi="Arial" w:cs="Arial"/>
          <w:lang w:val="fr-CH"/>
        </w:rPr>
      </w:pPr>
      <w:r>
        <w:rPr>
          <w:rFonts w:ascii="Arial" w:hAnsi="Arial" w:cs="Arial"/>
          <w:u w:val="single"/>
          <w:lang w:val="fr-CH"/>
        </w:rPr>
        <w:t>Questions</w:t>
      </w:r>
      <w:r>
        <w:rPr>
          <w:rFonts w:ascii="Arial" w:hAnsi="Arial" w:cs="Arial"/>
          <w:lang w:val="fr-CH"/>
        </w:rPr>
        <w:t> :</w:t>
      </w:r>
    </w:p>
    <w:p w14:paraId="0D1F7EE0" w14:textId="77777777" w:rsidR="0026200B" w:rsidRDefault="00916271">
      <w:pPr>
        <w:numPr>
          <w:ilvl w:val="0"/>
          <w:numId w:val="1"/>
        </w:numPr>
        <w:jc w:val="both"/>
        <w:rPr>
          <w:rFonts w:ascii="Arial" w:hAnsi="Arial" w:cs="Arial"/>
          <w:lang w:val="fr-CH"/>
        </w:rPr>
      </w:pPr>
      <w:r>
        <w:rPr>
          <w:rFonts w:ascii="Arial" w:hAnsi="Arial" w:cs="Arial"/>
          <w:lang w:val="fr-CH"/>
        </w:rPr>
        <w:t>Avec l’adressage IP proposé, à combien de PC pourrez-vous attribué une adresse IP sur le site de Fribourg ?</w:t>
      </w:r>
    </w:p>
    <w:p w14:paraId="0D1F7EE1" w14:textId="77777777" w:rsidR="0026200B" w:rsidRDefault="0026200B">
      <w:pPr>
        <w:pBdr>
          <w:bottom w:val="single" w:sz="8" w:space="2" w:color="000000"/>
        </w:pBdr>
        <w:jc w:val="both"/>
        <w:rPr>
          <w:rFonts w:ascii="Arial" w:hAnsi="Arial" w:cs="Arial"/>
          <w:lang w:val="fr-CH"/>
        </w:rPr>
      </w:pPr>
    </w:p>
    <w:p w14:paraId="0D1F7EE2" w14:textId="3D233135" w:rsidR="0026200B" w:rsidRDefault="00915ADA">
      <w:pPr>
        <w:pBdr>
          <w:bottom w:val="single" w:sz="8" w:space="2" w:color="000000"/>
        </w:pBdr>
        <w:jc w:val="both"/>
        <w:rPr>
          <w:rFonts w:ascii="Arial" w:hAnsi="Arial" w:cs="Arial"/>
          <w:lang w:val="fr-CH"/>
        </w:rPr>
      </w:pPr>
      <w:r>
        <w:rPr>
          <w:rFonts w:ascii="Arial" w:hAnsi="Arial" w:cs="Arial"/>
          <w:lang w:val="fr-CH"/>
        </w:rPr>
        <w:t xml:space="preserve">2 ^16 -2 </w:t>
      </w:r>
    </w:p>
    <w:p w14:paraId="0D1F7EE3" w14:textId="77777777" w:rsidR="0026200B" w:rsidRDefault="0026200B">
      <w:pPr>
        <w:jc w:val="both"/>
        <w:rPr>
          <w:rFonts w:ascii="Arial" w:hAnsi="Arial" w:cs="Arial"/>
          <w:lang w:val="fr-CH"/>
        </w:rPr>
      </w:pPr>
    </w:p>
    <w:p w14:paraId="0D1F7EE4" w14:textId="77777777" w:rsidR="0026200B" w:rsidRDefault="00916271">
      <w:pPr>
        <w:numPr>
          <w:ilvl w:val="0"/>
          <w:numId w:val="1"/>
        </w:numPr>
        <w:jc w:val="both"/>
        <w:rPr>
          <w:rFonts w:ascii="Arial" w:hAnsi="Arial" w:cs="Arial"/>
          <w:lang w:val="fr-CH"/>
        </w:rPr>
      </w:pPr>
      <w:r>
        <w:rPr>
          <w:rFonts w:ascii="Arial" w:hAnsi="Arial" w:cs="Arial"/>
          <w:lang w:val="fr-CH"/>
        </w:rPr>
        <w:t>Avec l’adressage IP proposé, combien de sites différents (en plus des 3 existants) pourrez-vous adresser ?</w:t>
      </w:r>
    </w:p>
    <w:p w14:paraId="0D1F7EE5" w14:textId="77777777" w:rsidR="0026200B" w:rsidRDefault="0026200B">
      <w:pPr>
        <w:pBdr>
          <w:bottom w:val="single" w:sz="8" w:space="2" w:color="000000"/>
        </w:pBdr>
        <w:jc w:val="both"/>
        <w:rPr>
          <w:rFonts w:ascii="Arial" w:hAnsi="Arial" w:cs="Arial"/>
          <w:lang w:val="fr-CH"/>
        </w:rPr>
      </w:pPr>
    </w:p>
    <w:p w14:paraId="0D1F7EE6" w14:textId="6050BE3B" w:rsidR="0026200B" w:rsidRDefault="00915ADA">
      <w:pPr>
        <w:pBdr>
          <w:bottom w:val="single" w:sz="8" w:space="2" w:color="000000"/>
        </w:pBdr>
        <w:jc w:val="both"/>
        <w:rPr>
          <w:rFonts w:ascii="Arial" w:hAnsi="Arial" w:cs="Arial"/>
          <w:lang w:val="fr-CH"/>
        </w:rPr>
      </w:pPr>
      <w:r>
        <w:rPr>
          <w:rFonts w:ascii="Arial" w:hAnsi="Arial" w:cs="Arial"/>
          <w:lang w:val="fr-CH"/>
        </w:rPr>
        <w:t>25</w:t>
      </w:r>
      <w:r w:rsidR="00F905A2">
        <w:rPr>
          <w:rFonts w:ascii="Arial" w:hAnsi="Arial" w:cs="Arial"/>
          <w:lang w:val="fr-CH"/>
        </w:rPr>
        <w:t>6 ou 2 ^8 -3 donc 253</w:t>
      </w:r>
    </w:p>
    <w:p w14:paraId="0D1F7EE7" w14:textId="77777777" w:rsidR="0026200B" w:rsidRDefault="0026200B">
      <w:pPr>
        <w:jc w:val="both"/>
        <w:rPr>
          <w:rFonts w:ascii="Arial" w:hAnsi="Arial" w:cs="Arial"/>
          <w:lang w:val="fr-CH"/>
        </w:rPr>
      </w:pPr>
    </w:p>
    <w:p w14:paraId="0D1F7EE8" w14:textId="5B45D106" w:rsidR="0026200B" w:rsidRDefault="00916271">
      <w:pPr>
        <w:numPr>
          <w:ilvl w:val="0"/>
          <w:numId w:val="1"/>
        </w:numPr>
        <w:jc w:val="both"/>
        <w:rPr>
          <w:rFonts w:ascii="Arial" w:hAnsi="Arial" w:cs="Arial"/>
          <w:lang w:val="fr-CH"/>
        </w:rPr>
      </w:pPr>
      <w:r>
        <w:rPr>
          <w:rFonts w:ascii="Arial" w:hAnsi="Arial" w:cs="Arial"/>
          <w:lang w:val="fr-CH"/>
        </w:rPr>
        <w:t xml:space="preserve">Que proposez-vous si </w:t>
      </w:r>
      <w:r w:rsidR="00471880">
        <w:rPr>
          <w:rFonts w:ascii="Arial" w:hAnsi="Arial" w:cs="Arial"/>
          <w:lang w:val="fr-CH"/>
        </w:rPr>
        <w:t>à la suite d’une</w:t>
      </w:r>
      <w:r>
        <w:rPr>
          <w:rFonts w:ascii="Arial" w:hAnsi="Arial" w:cs="Arial"/>
          <w:lang w:val="fr-CH"/>
        </w:rPr>
        <w:t xml:space="preserve"> extension fulgurante votre entreprise compte 450 sites ?</w:t>
      </w:r>
    </w:p>
    <w:p w14:paraId="31426576" w14:textId="77777777" w:rsidR="00F905A2" w:rsidRDefault="00F905A2" w:rsidP="00F905A2">
      <w:pPr>
        <w:ind w:left="360"/>
        <w:jc w:val="both"/>
        <w:rPr>
          <w:rFonts w:ascii="Arial" w:hAnsi="Arial" w:cs="Arial"/>
          <w:lang w:val="fr-CH"/>
        </w:rPr>
      </w:pPr>
    </w:p>
    <w:p w14:paraId="0D1F7EEA" w14:textId="16F442C3" w:rsidR="0026200B" w:rsidRDefault="00F905A2">
      <w:pPr>
        <w:pBdr>
          <w:bottom w:val="single" w:sz="8" w:space="2" w:color="000000"/>
        </w:pBdr>
        <w:jc w:val="both"/>
        <w:rPr>
          <w:rFonts w:ascii="Arial" w:hAnsi="Arial" w:cs="Arial"/>
          <w:lang w:val="fr-CH"/>
        </w:rPr>
      </w:pPr>
      <w:r>
        <w:rPr>
          <w:rFonts w:ascii="Arial" w:hAnsi="Arial" w:cs="Arial"/>
          <w:lang w:val="fr-CH"/>
        </w:rPr>
        <w:t xml:space="preserve">On pourrait opter pour un masque de sous réseaux de classe C donc </w:t>
      </w:r>
      <w:proofErr w:type="gramStart"/>
      <w:r>
        <w:rPr>
          <w:rFonts w:ascii="Arial" w:hAnsi="Arial" w:cs="Arial"/>
          <w:lang w:val="fr-CH"/>
        </w:rPr>
        <w:t>255.255.255.0  ce</w:t>
      </w:r>
      <w:proofErr w:type="gramEnd"/>
      <w:r>
        <w:rPr>
          <w:rFonts w:ascii="Arial" w:hAnsi="Arial" w:cs="Arial"/>
          <w:lang w:val="fr-CH"/>
        </w:rPr>
        <w:t xml:space="preserve"> qui laisserait 2 </w:t>
      </w:r>
      <w:proofErr w:type="gramStart"/>
      <w:r>
        <w:rPr>
          <w:rFonts w:ascii="Arial" w:hAnsi="Arial" w:cs="Arial"/>
          <w:lang w:val="fr-CH"/>
        </w:rPr>
        <w:t>puissance</w:t>
      </w:r>
      <w:proofErr w:type="gramEnd"/>
      <w:r>
        <w:rPr>
          <w:rFonts w:ascii="Arial" w:hAnsi="Arial" w:cs="Arial"/>
          <w:lang w:val="fr-CH"/>
        </w:rPr>
        <w:t xml:space="preserve"> 16 possibilité de sous réseaux.</w:t>
      </w:r>
    </w:p>
    <w:p w14:paraId="0D1F7EEB" w14:textId="77777777" w:rsidR="0026200B" w:rsidRDefault="0026200B">
      <w:pPr>
        <w:jc w:val="both"/>
        <w:rPr>
          <w:rFonts w:ascii="Arial" w:hAnsi="Arial" w:cs="Arial"/>
          <w:lang w:val="fr-CH"/>
        </w:rPr>
      </w:pPr>
    </w:p>
    <w:p w14:paraId="0D1F7EEC" w14:textId="1ED52E87" w:rsidR="0026200B" w:rsidRDefault="00916271">
      <w:pPr>
        <w:numPr>
          <w:ilvl w:val="0"/>
          <w:numId w:val="1"/>
        </w:numPr>
        <w:jc w:val="both"/>
        <w:rPr>
          <w:rFonts w:ascii="Arial" w:hAnsi="Arial" w:cs="Arial"/>
          <w:lang w:val="fr-CH"/>
        </w:rPr>
      </w:pPr>
      <w:r>
        <w:rPr>
          <w:rFonts w:ascii="Arial" w:hAnsi="Arial" w:cs="Arial"/>
          <w:lang w:val="fr-CH"/>
        </w:rPr>
        <w:t>La proposition d’adressage des différentes lignes (par exemple Fribourg - Lausanne) vous paraît-elle cohérente</w:t>
      </w:r>
      <w:r w:rsidR="00E0515C">
        <w:rPr>
          <w:rFonts w:ascii="Arial" w:hAnsi="Arial" w:cs="Arial"/>
          <w:lang w:val="fr-CH"/>
        </w:rPr>
        <w:t> ?</w:t>
      </w:r>
    </w:p>
    <w:p w14:paraId="0D1F7EED" w14:textId="77777777" w:rsidR="00CD3E67" w:rsidRDefault="00CD3E67">
      <w:pPr>
        <w:pBdr>
          <w:bottom w:val="single" w:sz="8" w:space="2" w:color="000000"/>
        </w:pBdr>
        <w:jc w:val="both"/>
        <w:rPr>
          <w:rFonts w:ascii="Arial" w:hAnsi="Arial" w:cs="Arial"/>
          <w:lang w:val="fr-CH"/>
        </w:rPr>
      </w:pPr>
    </w:p>
    <w:p w14:paraId="0D1F7EEE" w14:textId="50AFB24E" w:rsidR="0026200B" w:rsidRDefault="0036584C">
      <w:pPr>
        <w:pBdr>
          <w:bottom w:val="single" w:sz="8" w:space="2" w:color="000000"/>
        </w:pBdr>
        <w:jc w:val="both"/>
        <w:rPr>
          <w:rFonts w:ascii="Arial" w:hAnsi="Arial" w:cs="Arial"/>
          <w:lang w:val="fr-CH"/>
        </w:rPr>
      </w:pPr>
      <w:r>
        <w:rPr>
          <w:rFonts w:ascii="Arial" w:hAnsi="Arial" w:cs="Arial"/>
          <w:lang w:val="fr-CH"/>
        </w:rPr>
        <w:lastRenderedPageBreak/>
        <w:t xml:space="preserve">Oui cela permet une certaine clarté car les trois numéros des </w:t>
      </w:r>
      <w:proofErr w:type="spellStart"/>
      <w:r>
        <w:rPr>
          <w:rFonts w:ascii="Arial" w:hAnsi="Arial" w:cs="Arial"/>
          <w:lang w:val="fr-CH"/>
        </w:rPr>
        <w:t>sous-résaux</w:t>
      </w:r>
      <w:proofErr w:type="spellEnd"/>
      <w:r>
        <w:rPr>
          <w:rFonts w:ascii="Arial" w:hAnsi="Arial" w:cs="Arial"/>
          <w:lang w:val="fr-CH"/>
        </w:rPr>
        <w:t xml:space="preserve"> se suivent mais </w:t>
      </w:r>
      <w:proofErr w:type="gramStart"/>
      <w:r>
        <w:rPr>
          <w:rFonts w:ascii="Arial" w:hAnsi="Arial" w:cs="Arial"/>
          <w:lang w:val="fr-CH"/>
        </w:rPr>
        <w:t>ils aurait</w:t>
      </w:r>
      <w:proofErr w:type="gramEnd"/>
      <w:r>
        <w:rPr>
          <w:rFonts w:ascii="Arial" w:hAnsi="Arial" w:cs="Arial"/>
          <w:lang w:val="fr-CH"/>
        </w:rPr>
        <w:t xml:space="preserve"> peu prendre directement les 10.4 10.5 et 10.6 au lieu de faire un immense saut.</w:t>
      </w:r>
    </w:p>
    <w:p w14:paraId="0D1F7EEF" w14:textId="77777777" w:rsidR="00CD3E67" w:rsidRDefault="00CD3E67">
      <w:pPr>
        <w:jc w:val="both"/>
        <w:rPr>
          <w:rFonts w:ascii="Arial" w:hAnsi="Arial" w:cs="Arial"/>
          <w:lang w:val="fr-CH"/>
        </w:rPr>
      </w:pPr>
    </w:p>
    <w:p w14:paraId="0D1F7EF0" w14:textId="77777777" w:rsidR="0026200B" w:rsidRPr="00CD3E67" w:rsidRDefault="00916271">
      <w:pPr>
        <w:jc w:val="both"/>
        <w:rPr>
          <w:rFonts w:ascii="Arial" w:hAnsi="Arial" w:cs="Arial"/>
          <w:b/>
          <w:lang w:val="fr-CH"/>
        </w:rPr>
      </w:pPr>
      <w:r w:rsidRPr="00CD3E67">
        <w:rPr>
          <w:rFonts w:ascii="Arial" w:hAnsi="Arial" w:cs="Arial"/>
          <w:b/>
          <w:lang w:val="fr-CH"/>
        </w:rPr>
        <w:t>Tâche 1 : Configuration du site Fribourg (Router0)</w:t>
      </w:r>
    </w:p>
    <w:p w14:paraId="0D1F7EF1" w14:textId="77777777" w:rsidR="0026200B" w:rsidRDefault="0026200B">
      <w:pPr>
        <w:jc w:val="both"/>
        <w:rPr>
          <w:rFonts w:ascii="Arial" w:hAnsi="Arial" w:cs="Arial"/>
          <w:lang w:val="fr-CH"/>
        </w:rPr>
      </w:pPr>
    </w:p>
    <w:p w14:paraId="0D1F7EF2" w14:textId="77777777" w:rsidR="0026200B" w:rsidRDefault="00916271">
      <w:pPr>
        <w:jc w:val="both"/>
        <w:rPr>
          <w:rFonts w:ascii="Arial" w:hAnsi="Arial" w:cs="Arial"/>
          <w:lang w:val="fr-CH"/>
        </w:rPr>
      </w:pPr>
      <w:r>
        <w:rPr>
          <w:rFonts w:ascii="Arial" w:hAnsi="Arial" w:cs="Arial"/>
          <w:lang w:val="fr-CH"/>
        </w:rPr>
        <w:t>Afin de gagner du temps, les routeurs 2 et 3, les switch 2 et 3 ainsi que les PC 2 et 3 ont déjà été configurés correctement. Afin de vous en convaincre vous pouvez essayer de faire un ping entre les PC2 et PC3.</w:t>
      </w:r>
    </w:p>
    <w:p w14:paraId="0D1F7EF3" w14:textId="77777777" w:rsidR="0026200B" w:rsidRDefault="00916271">
      <w:pPr>
        <w:jc w:val="both"/>
        <w:rPr>
          <w:rFonts w:ascii="Arial" w:hAnsi="Arial" w:cs="Arial"/>
          <w:lang w:val="fr-CH"/>
        </w:rPr>
      </w:pPr>
      <w:r>
        <w:rPr>
          <w:rFonts w:ascii="Arial" w:hAnsi="Arial" w:cs="Arial"/>
          <w:lang w:val="fr-CH"/>
        </w:rPr>
        <w:t xml:space="preserve">Votre tâche consiste maintenant à configurer correctement le routeur 1 (Site Fribourg) et le PC1 afin que tous les PC du réseau puissent communiquer </w:t>
      </w:r>
      <w:proofErr w:type="spellStart"/>
      <w:r>
        <w:rPr>
          <w:rFonts w:ascii="Arial" w:hAnsi="Arial" w:cs="Arial"/>
          <w:lang w:val="fr-CH"/>
        </w:rPr>
        <w:t>entre-eux</w:t>
      </w:r>
      <w:proofErr w:type="spellEnd"/>
      <w:r>
        <w:rPr>
          <w:rFonts w:ascii="Arial" w:hAnsi="Arial" w:cs="Arial"/>
          <w:lang w:val="fr-CH"/>
        </w:rPr>
        <w:t>.</w:t>
      </w:r>
    </w:p>
    <w:p w14:paraId="0D1F7EF4" w14:textId="77777777" w:rsidR="0026200B" w:rsidRDefault="0026200B">
      <w:pPr>
        <w:jc w:val="both"/>
        <w:rPr>
          <w:rFonts w:ascii="Arial" w:hAnsi="Arial" w:cs="Arial"/>
          <w:lang w:val="fr-CH"/>
        </w:rPr>
      </w:pPr>
    </w:p>
    <w:p w14:paraId="0D1F7EF5" w14:textId="77777777" w:rsidR="0026200B" w:rsidRDefault="00916271">
      <w:pPr>
        <w:numPr>
          <w:ilvl w:val="0"/>
          <w:numId w:val="2"/>
        </w:numPr>
        <w:jc w:val="both"/>
        <w:rPr>
          <w:rFonts w:ascii="Arial" w:hAnsi="Arial" w:cs="Arial"/>
          <w:lang w:val="fr-CH"/>
        </w:rPr>
      </w:pPr>
      <w:r>
        <w:rPr>
          <w:rFonts w:ascii="Arial" w:hAnsi="Arial" w:cs="Arial"/>
          <w:lang w:val="fr-CH"/>
        </w:rPr>
        <w:t xml:space="preserve">Configurer une adresse IP sur l’interface </w:t>
      </w:r>
      <w:proofErr w:type="spellStart"/>
      <w:r>
        <w:rPr>
          <w:rFonts w:ascii="Arial" w:hAnsi="Arial" w:cs="Arial"/>
          <w:lang w:val="fr-CH"/>
        </w:rPr>
        <w:t>FastEthernet</w:t>
      </w:r>
      <w:proofErr w:type="spellEnd"/>
      <w:r>
        <w:rPr>
          <w:rFonts w:ascii="Arial" w:hAnsi="Arial" w:cs="Arial"/>
          <w:lang w:val="fr-CH"/>
        </w:rPr>
        <w:t xml:space="preserve"> 0/0 du routeur 1</w:t>
      </w:r>
    </w:p>
    <w:p w14:paraId="0D1F7EF6" w14:textId="589D8BBD" w:rsidR="0026200B" w:rsidRDefault="00916271">
      <w:pPr>
        <w:ind w:left="360"/>
        <w:jc w:val="both"/>
        <w:rPr>
          <w:rFonts w:ascii="Arial" w:hAnsi="Arial" w:cs="Arial"/>
          <w:lang w:val="fr-CH"/>
        </w:rPr>
      </w:pPr>
      <w:r>
        <w:rPr>
          <w:rFonts w:ascii="Arial" w:hAnsi="Arial" w:cs="Arial"/>
          <w:lang w:val="fr-CH"/>
        </w:rPr>
        <w:t xml:space="preserve">L’adresse configurée est : </w:t>
      </w:r>
      <w:r w:rsidR="00246550">
        <w:rPr>
          <w:rFonts w:ascii="Arial" w:hAnsi="Arial" w:cs="Arial"/>
          <w:lang w:val="fr-CH"/>
        </w:rPr>
        <w:t>10.1.0.1</w:t>
      </w:r>
    </w:p>
    <w:p w14:paraId="0D1F7EF7" w14:textId="77777777" w:rsidR="0026200B" w:rsidRDefault="0026200B">
      <w:pPr>
        <w:ind w:left="360"/>
        <w:jc w:val="both"/>
        <w:rPr>
          <w:rFonts w:ascii="Arial" w:hAnsi="Arial" w:cs="Arial"/>
          <w:lang w:val="fr-CH"/>
        </w:rPr>
      </w:pPr>
    </w:p>
    <w:p w14:paraId="0D1F7EF8" w14:textId="1D964B65" w:rsidR="0026200B" w:rsidRDefault="00471880">
      <w:pPr>
        <w:numPr>
          <w:ilvl w:val="0"/>
          <w:numId w:val="2"/>
        </w:numPr>
        <w:jc w:val="both"/>
        <w:rPr>
          <w:rFonts w:ascii="Arial" w:hAnsi="Arial" w:cs="Arial"/>
          <w:lang w:val="fr-CH"/>
        </w:rPr>
      </w:pPr>
      <w:r>
        <w:rPr>
          <w:rFonts w:ascii="Arial" w:hAnsi="Arial" w:cs="Arial"/>
          <w:lang w:val="fr-CH"/>
        </w:rPr>
        <w:t>Configurer l’adresse</w:t>
      </w:r>
      <w:r w:rsidR="00916271">
        <w:rPr>
          <w:rFonts w:ascii="Arial" w:hAnsi="Arial" w:cs="Arial"/>
          <w:lang w:val="fr-CH"/>
        </w:rPr>
        <w:t xml:space="preserve"> IP, le masque de sous réseau et la passerelle par défaut du PC1</w:t>
      </w:r>
    </w:p>
    <w:p w14:paraId="0D1F7EF9" w14:textId="41709FED" w:rsidR="0026200B" w:rsidRDefault="00916271">
      <w:pPr>
        <w:ind w:firstLine="360"/>
        <w:jc w:val="both"/>
        <w:rPr>
          <w:rFonts w:ascii="Arial" w:hAnsi="Arial" w:cs="Arial"/>
          <w:lang w:val="fr-CH"/>
        </w:rPr>
      </w:pPr>
      <w:r>
        <w:rPr>
          <w:rFonts w:ascii="Arial" w:hAnsi="Arial" w:cs="Arial"/>
          <w:lang w:val="fr-CH"/>
        </w:rPr>
        <w:t xml:space="preserve">L’adresse configurée est : </w:t>
      </w:r>
      <w:r w:rsidR="00246550">
        <w:rPr>
          <w:rFonts w:ascii="Arial" w:hAnsi="Arial" w:cs="Arial"/>
          <w:lang w:val="fr-CH"/>
        </w:rPr>
        <w:t>10.1.0.2</w:t>
      </w:r>
    </w:p>
    <w:p w14:paraId="0D1F7EFA" w14:textId="0E137700" w:rsidR="0026200B" w:rsidRDefault="00916271">
      <w:pPr>
        <w:ind w:firstLine="360"/>
        <w:jc w:val="both"/>
        <w:rPr>
          <w:rFonts w:ascii="Arial" w:hAnsi="Arial" w:cs="Arial"/>
          <w:lang w:val="fr-CH"/>
        </w:rPr>
      </w:pPr>
      <w:r>
        <w:rPr>
          <w:rFonts w:ascii="Arial" w:hAnsi="Arial" w:cs="Arial"/>
          <w:lang w:val="fr-CH"/>
        </w:rPr>
        <w:t xml:space="preserve">Le masque de sous réseau est : </w:t>
      </w:r>
      <w:r w:rsidR="00246550">
        <w:rPr>
          <w:rFonts w:ascii="Arial" w:hAnsi="Arial" w:cs="Arial"/>
          <w:lang w:val="fr-CH"/>
        </w:rPr>
        <w:t>255.255.0.0</w:t>
      </w:r>
    </w:p>
    <w:p w14:paraId="0D1F7EFB" w14:textId="60983CF0" w:rsidR="0026200B" w:rsidRDefault="00916271">
      <w:pPr>
        <w:ind w:firstLine="360"/>
        <w:jc w:val="both"/>
        <w:rPr>
          <w:rFonts w:ascii="Arial" w:hAnsi="Arial" w:cs="Arial"/>
          <w:lang w:val="fr-CH"/>
        </w:rPr>
      </w:pPr>
      <w:r>
        <w:rPr>
          <w:rFonts w:ascii="Arial" w:hAnsi="Arial" w:cs="Arial"/>
          <w:lang w:val="fr-CH"/>
        </w:rPr>
        <w:t xml:space="preserve">La passerelle par défaut est : </w:t>
      </w:r>
      <w:r w:rsidR="00246550">
        <w:rPr>
          <w:rFonts w:ascii="Arial" w:hAnsi="Arial" w:cs="Arial"/>
          <w:lang w:val="fr-CH"/>
        </w:rPr>
        <w:t>10.1.0.1</w:t>
      </w:r>
    </w:p>
    <w:p w14:paraId="0D1F7EFC" w14:textId="77777777" w:rsidR="0026200B" w:rsidRDefault="0026200B">
      <w:pPr>
        <w:ind w:firstLine="360"/>
        <w:jc w:val="both"/>
        <w:rPr>
          <w:rFonts w:ascii="Arial" w:hAnsi="Arial" w:cs="Arial"/>
          <w:lang w:val="fr-CH"/>
        </w:rPr>
      </w:pPr>
    </w:p>
    <w:p w14:paraId="0D1F7EFD" w14:textId="77777777" w:rsidR="0026200B" w:rsidRDefault="00916271">
      <w:pPr>
        <w:numPr>
          <w:ilvl w:val="0"/>
          <w:numId w:val="2"/>
        </w:numPr>
        <w:jc w:val="both"/>
        <w:rPr>
          <w:rFonts w:ascii="Arial" w:hAnsi="Arial" w:cs="Arial"/>
          <w:lang w:val="fr-CH"/>
        </w:rPr>
      </w:pPr>
      <w:r>
        <w:rPr>
          <w:rFonts w:ascii="Arial" w:hAnsi="Arial" w:cs="Arial"/>
          <w:lang w:val="fr-CH"/>
        </w:rPr>
        <w:t xml:space="preserve">Configurer une adresse IP aux interfaces </w:t>
      </w:r>
      <w:proofErr w:type="spellStart"/>
      <w:r>
        <w:rPr>
          <w:rFonts w:ascii="Arial" w:hAnsi="Arial" w:cs="Arial"/>
          <w:lang w:val="fr-CH"/>
        </w:rPr>
        <w:t>FastEthernet</w:t>
      </w:r>
      <w:proofErr w:type="spellEnd"/>
      <w:r>
        <w:rPr>
          <w:rFonts w:ascii="Arial" w:hAnsi="Arial" w:cs="Arial"/>
          <w:lang w:val="fr-CH"/>
        </w:rPr>
        <w:t xml:space="preserve"> 4/0 et </w:t>
      </w:r>
      <w:proofErr w:type="spellStart"/>
      <w:r>
        <w:rPr>
          <w:rFonts w:ascii="Arial" w:hAnsi="Arial" w:cs="Arial"/>
          <w:lang w:val="fr-CH"/>
        </w:rPr>
        <w:t>FastEthernet</w:t>
      </w:r>
      <w:proofErr w:type="spellEnd"/>
      <w:r>
        <w:rPr>
          <w:rFonts w:ascii="Arial" w:hAnsi="Arial" w:cs="Arial"/>
          <w:lang w:val="fr-CH"/>
        </w:rPr>
        <w:t xml:space="preserve"> 5/0 du Routeur 1. </w:t>
      </w:r>
    </w:p>
    <w:p w14:paraId="0D1F7EFE" w14:textId="003D8FFA" w:rsidR="0026200B" w:rsidRDefault="00916271">
      <w:pPr>
        <w:ind w:left="360"/>
        <w:jc w:val="both"/>
        <w:rPr>
          <w:rFonts w:ascii="Arial" w:hAnsi="Arial" w:cs="Arial"/>
          <w:lang w:val="fr-CH"/>
        </w:rPr>
      </w:pPr>
      <w:r>
        <w:rPr>
          <w:rFonts w:ascii="Arial" w:hAnsi="Arial" w:cs="Arial"/>
          <w:lang w:val="fr-CH"/>
        </w:rPr>
        <w:t xml:space="preserve">L’adresse de l’interface </w:t>
      </w:r>
      <w:proofErr w:type="spellStart"/>
      <w:r>
        <w:rPr>
          <w:rFonts w:ascii="Arial" w:hAnsi="Arial" w:cs="Arial"/>
          <w:lang w:val="fr-CH"/>
        </w:rPr>
        <w:t>FastEthernet</w:t>
      </w:r>
      <w:proofErr w:type="spellEnd"/>
      <w:r>
        <w:rPr>
          <w:rFonts w:ascii="Arial" w:hAnsi="Arial" w:cs="Arial"/>
          <w:lang w:val="fr-CH"/>
        </w:rPr>
        <w:t xml:space="preserve"> 4/0 est :</w:t>
      </w:r>
      <w:r w:rsidR="00823324">
        <w:rPr>
          <w:rFonts w:ascii="Arial" w:hAnsi="Arial" w:cs="Arial"/>
          <w:lang w:val="fr-CH"/>
        </w:rPr>
        <w:t>10.100.0.1</w:t>
      </w:r>
    </w:p>
    <w:p w14:paraId="0D1F7EFF" w14:textId="1122EF46" w:rsidR="0026200B" w:rsidRPr="00896D94" w:rsidRDefault="00916271">
      <w:pPr>
        <w:ind w:left="360"/>
        <w:jc w:val="both"/>
        <w:rPr>
          <w:rFonts w:ascii="Arial" w:hAnsi="Arial" w:cs="Arial"/>
          <w:lang w:val="fr-CH"/>
        </w:rPr>
      </w:pPr>
      <w:r>
        <w:rPr>
          <w:rFonts w:ascii="Arial" w:hAnsi="Arial" w:cs="Arial"/>
          <w:lang w:val="fr-CH"/>
        </w:rPr>
        <w:t xml:space="preserve">L’adresse de l’interface </w:t>
      </w:r>
      <w:proofErr w:type="spellStart"/>
      <w:r>
        <w:rPr>
          <w:rFonts w:ascii="Arial" w:hAnsi="Arial" w:cs="Arial"/>
          <w:lang w:val="fr-CH"/>
        </w:rPr>
        <w:t>FastEthernet</w:t>
      </w:r>
      <w:proofErr w:type="spellEnd"/>
      <w:r>
        <w:rPr>
          <w:rFonts w:ascii="Arial" w:hAnsi="Arial" w:cs="Arial"/>
          <w:lang w:val="fr-CH"/>
        </w:rPr>
        <w:t xml:space="preserve"> 5/0 est :</w:t>
      </w:r>
      <w:r w:rsidR="00896D94" w:rsidRPr="00896D94">
        <w:rPr>
          <w:rFonts w:ascii="Arial" w:hAnsi="Arial" w:cs="Arial"/>
          <w:lang w:val="fr-CH"/>
        </w:rPr>
        <w:t>10.101.0.1</w:t>
      </w:r>
    </w:p>
    <w:p w14:paraId="0D1F7F00" w14:textId="77777777" w:rsidR="0026200B" w:rsidRDefault="0026200B">
      <w:pPr>
        <w:ind w:left="360"/>
        <w:jc w:val="both"/>
        <w:rPr>
          <w:rFonts w:ascii="Arial" w:hAnsi="Arial" w:cs="Arial"/>
          <w:lang w:val="fr-CH"/>
        </w:rPr>
      </w:pPr>
    </w:p>
    <w:p w14:paraId="0D1F7F01" w14:textId="77777777" w:rsidR="0026200B" w:rsidRDefault="00916271">
      <w:pPr>
        <w:numPr>
          <w:ilvl w:val="0"/>
          <w:numId w:val="2"/>
        </w:numPr>
        <w:jc w:val="both"/>
        <w:rPr>
          <w:rFonts w:ascii="Arial" w:hAnsi="Arial" w:cs="Arial"/>
          <w:lang w:val="fr-CH"/>
        </w:rPr>
      </w:pPr>
      <w:r>
        <w:rPr>
          <w:rFonts w:ascii="Arial" w:hAnsi="Arial" w:cs="Arial"/>
          <w:lang w:val="fr-CH"/>
        </w:rPr>
        <w:t>Expliquez pourquoi le PC1 ne peut pas pinguer le PC2. Afin de vous aider à répondre, comparez les tables de routage des routeur</w:t>
      </w:r>
      <w:r w:rsidR="006E7411">
        <w:rPr>
          <w:rFonts w:ascii="Arial" w:hAnsi="Arial" w:cs="Arial"/>
          <w:lang w:val="fr-CH"/>
        </w:rPr>
        <w:t>s</w:t>
      </w:r>
      <w:r>
        <w:rPr>
          <w:rFonts w:ascii="Arial" w:hAnsi="Arial" w:cs="Arial"/>
          <w:lang w:val="fr-CH"/>
        </w:rPr>
        <w:t xml:space="preserve"> 1 et router 2 (commande : </w:t>
      </w:r>
      <w:r>
        <w:rPr>
          <w:rFonts w:ascii="Arial" w:hAnsi="Arial" w:cs="Arial"/>
          <w:i/>
          <w:lang w:val="fr-CH"/>
        </w:rPr>
        <w:t xml:space="preserve">show </w:t>
      </w:r>
      <w:proofErr w:type="spellStart"/>
      <w:r>
        <w:rPr>
          <w:rFonts w:ascii="Arial" w:hAnsi="Arial" w:cs="Arial"/>
          <w:i/>
          <w:lang w:val="fr-CH"/>
        </w:rPr>
        <w:t>ip</w:t>
      </w:r>
      <w:proofErr w:type="spellEnd"/>
      <w:r>
        <w:rPr>
          <w:rFonts w:ascii="Arial" w:hAnsi="Arial" w:cs="Arial"/>
          <w:i/>
          <w:lang w:val="fr-CH"/>
        </w:rPr>
        <w:t xml:space="preserve"> route</w:t>
      </w:r>
      <w:r>
        <w:rPr>
          <w:rFonts w:ascii="Arial" w:hAnsi="Arial" w:cs="Arial"/>
          <w:lang w:val="fr-CH"/>
        </w:rPr>
        <w:t>)</w:t>
      </w:r>
    </w:p>
    <w:p w14:paraId="3924CF43" w14:textId="77777777" w:rsidR="00896D94" w:rsidRDefault="00896D94" w:rsidP="00896D94">
      <w:pPr>
        <w:ind w:left="360"/>
        <w:jc w:val="both"/>
        <w:rPr>
          <w:rFonts w:ascii="Arial" w:hAnsi="Arial" w:cs="Arial"/>
          <w:lang w:val="fr-CH"/>
        </w:rPr>
      </w:pPr>
    </w:p>
    <w:p w14:paraId="0D1F7F02" w14:textId="17F8E5A2" w:rsidR="0026200B" w:rsidRDefault="00896D94" w:rsidP="00896D94">
      <w:pPr>
        <w:ind w:left="360"/>
        <w:jc w:val="both"/>
        <w:rPr>
          <w:rFonts w:ascii="Arial" w:hAnsi="Arial" w:cs="Arial"/>
          <w:lang w:val="fr-CH"/>
        </w:rPr>
      </w:pPr>
      <w:r>
        <w:rPr>
          <w:rFonts w:ascii="Arial" w:hAnsi="Arial" w:cs="Arial"/>
          <w:lang w:val="fr-CH"/>
        </w:rPr>
        <w:t xml:space="preserve">Car le routeur 1 ne connait pas le chemin pour aller à pc 2 qui se trouve dans un le réseau 10.2.0.0, idem pour le routeur 2 qui ne connait que le chemin pour aller dans </w:t>
      </w:r>
      <w:proofErr w:type="gramStart"/>
      <w:r>
        <w:rPr>
          <w:rFonts w:ascii="Arial" w:hAnsi="Arial" w:cs="Arial"/>
          <w:lang w:val="fr-CH"/>
        </w:rPr>
        <w:t>le réseaux</w:t>
      </w:r>
      <w:proofErr w:type="gramEnd"/>
      <w:r>
        <w:rPr>
          <w:rFonts w:ascii="Arial" w:hAnsi="Arial" w:cs="Arial"/>
          <w:lang w:val="fr-CH"/>
        </w:rPr>
        <w:t xml:space="preserve"> 10.3.0.0 mais pas dans le 10.1.0.0 pour ça il faut configurer la table de routage.</w:t>
      </w:r>
    </w:p>
    <w:p w14:paraId="539735A6" w14:textId="77777777" w:rsidR="00896D94" w:rsidRDefault="00896D94" w:rsidP="00896D94">
      <w:pPr>
        <w:ind w:left="360"/>
        <w:jc w:val="both"/>
        <w:rPr>
          <w:rFonts w:ascii="Arial" w:hAnsi="Arial" w:cs="Arial"/>
          <w:lang w:val="fr-CH"/>
        </w:rPr>
      </w:pPr>
    </w:p>
    <w:p w14:paraId="0D1F7F03" w14:textId="77777777" w:rsidR="0026200B" w:rsidRDefault="00916271">
      <w:pPr>
        <w:numPr>
          <w:ilvl w:val="0"/>
          <w:numId w:val="2"/>
        </w:numPr>
        <w:jc w:val="both"/>
        <w:rPr>
          <w:rFonts w:ascii="Arial" w:hAnsi="Arial" w:cs="Arial"/>
          <w:lang w:val="fr-CH"/>
        </w:rPr>
      </w:pPr>
      <w:r>
        <w:rPr>
          <w:rFonts w:ascii="Arial" w:hAnsi="Arial" w:cs="Arial"/>
          <w:lang w:val="fr-CH"/>
        </w:rPr>
        <w:t>Configurer les routes manquantes dans le routeur 1 en utilisant la commande suivante :</w:t>
      </w:r>
    </w:p>
    <w:p w14:paraId="0D1F7F04" w14:textId="77777777" w:rsidR="0026200B" w:rsidRDefault="0026200B">
      <w:pPr>
        <w:ind w:left="360"/>
        <w:jc w:val="both"/>
        <w:rPr>
          <w:rFonts w:ascii="Arial" w:hAnsi="Arial" w:cs="Arial"/>
          <w:lang w:val="fr-CH"/>
        </w:rPr>
      </w:pPr>
    </w:p>
    <w:p w14:paraId="0D1F7F05" w14:textId="77777777" w:rsidR="0026200B" w:rsidRDefault="00916271">
      <w:pPr>
        <w:ind w:left="360"/>
        <w:jc w:val="both"/>
        <w:rPr>
          <w:rFonts w:ascii="Arial" w:hAnsi="Arial" w:cs="Arial"/>
          <w:lang w:val="fr-CH"/>
        </w:rPr>
      </w:pPr>
      <w:proofErr w:type="spellStart"/>
      <w:proofErr w:type="gramStart"/>
      <w:r>
        <w:rPr>
          <w:rFonts w:ascii="Arial" w:hAnsi="Arial" w:cs="Arial"/>
          <w:lang w:val="fr-CH"/>
        </w:rPr>
        <w:t>ip</w:t>
      </w:r>
      <w:proofErr w:type="spellEnd"/>
      <w:proofErr w:type="gramEnd"/>
      <w:r>
        <w:rPr>
          <w:rFonts w:ascii="Arial" w:hAnsi="Arial" w:cs="Arial"/>
          <w:lang w:val="fr-CH"/>
        </w:rPr>
        <w:t xml:space="preserve"> route &lt;adresse IP du réseau de destination&gt;   &lt;masque de sous réseau du réseau de destination&gt;   &lt;adresse IP du port/interface par lequel on peut l’atteindre&gt; </w:t>
      </w:r>
    </w:p>
    <w:p w14:paraId="0D1F7F06" w14:textId="77777777" w:rsidR="0026200B" w:rsidRDefault="0026200B">
      <w:pPr>
        <w:ind w:left="360"/>
        <w:jc w:val="both"/>
        <w:rPr>
          <w:rFonts w:ascii="Arial" w:hAnsi="Arial" w:cs="Arial"/>
          <w:lang w:val="fr-CH"/>
        </w:rPr>
      </w:pPr>
    </w:p>
    <w:p w14:paraId="0D1F7F07" w14:textId="3F955347" w:rsidR="0026200B" w:rsidRDefault="00916271">
      <w:pPr>
        <w:ind w:left="360"/>
        <w:jc w:val="both"/>
        <w:rPr>
          <w:rFonts w:ascii="Arial" w:hAnsi="Arial" w:cs="Arial"/>
          <w:lang w:val="fr-CH"/>
        </w:rPr>
      </w:pPr>
      <w:r>
        <w:rPr>
          <w:rFonts w:ascii="Arial" w:hAnsi="Arial" w:cs="Arial"/>
          <w:lang w:val="fr-CH"/>
        </w:rPr>
        <w:t xml:space="preserve">Par exemple, la </w:t>
      </w:r>
      <w:r w:rsidR="00471880">
        <w:rPr>
          <w:rFonts w:ascii="Arial" w:hAnsi="Arial" w:cs="Arial"/>
          <w:lang w:val="fr-CH"/>
        </w:rPr>
        <w:t xml:space="preserve">commande </w:t>
      </w:r>
      <w:proofErr w:type="spellStart"/>
      <w:r w:rsidR="00471880">
        <w:rPr>
          <w:rFonts w:ascii="Arial" w:hAnsi="Arial" w:cs="Arial"/>
          <w:lang w:val="fr-CH"/>
        </w:rPr>
        <w:t>ip</w:t>
      </w:r>
      <w:proofErr w:type="spellEnd"/>
      <w:r>
        <w:rPr>
          <w:rFonts w:ascii="Arial" w:hAnsi="Arial" w:cs="Arial"/>
          <w:lang w:val="fr-CH"/>
        </w:rPr>
        <w:t xml:space="preserve"> route 10.3.0.0 255.255.0.0 10.99.1.1 signifie :</w:t>
      </w:r>
    </w:p>
    <w:p w14:paraId="0D1F7F08" w14:textId="77777777" w:rsidR="0026200B" w:rsidRDefault="0026200B">
      <w:pPr>
        <w:ind w:left="360"/>
        <w:jc w:val="both"/>
        <w:rPr>
          <w:rFonts w:ascii="Arial" w:hAnsi="Arial" w:cs="Arial"/>
          <w:lang w:val="fr-CH"/>
        </w:rPr>
      </w:pPr>
    </w:p>
    <w:p w14:paraId="0D1F7F09" w14:textId="656FBCA7" w:rsidR="0026200B" w:rsidRDefault="00916271">
      <w:pPr>
        <w:ind w:left="360"/>
        <w:jc w:val="both"/>
        <w:rPr>
          <w:rFonts w:ascii="Arial" w:hAnsi="Arial" w:cs="Arial"/>
          <w:lang w:val="fr-CH"/>
        </w:rPr>
      </w:pPr>
      <w:r>
        <w:rPr>
          <w:rFonts w:ascii="Arial" w:hAnsi="Arial" w:cs="Arial"/>
          <w:lang w:val="fr-CH"/>
        </w:rPr>
        <w:t xml:space="preserve">« Pour atteindre le réseau 10.3.0.0 ayant </w:t>
      </w:r>
      <w:r w:rsidR="00471880">
        <w:rPr>
          <w:rFonts w:ascii="Arial" w:hAnsi="Arial" w:cs="Arial"/>
          <w:lang w:val="fr-CH"/>
        </w:rPr>
        <w:t>le masque</w:t>
      </w:r>
      <w:r>
        <w:rPr>
          <w:rFonts w:ascii="Arial" w:hAnsi="Arial" w:cs="Arial"/>
          <w:lang w:val="fr-CH"/>
        </w:rPr>
        <w:t xml:space="preserve"> de sous réseau 255.255.0.0, envoie le paquet par l’interface 10.99.1.1</w:t>
      </w:r>
    </w:p>
    <w:p w14:paraId="0D1F7F0A" w14:textId="77777777" w:rsidR="0026200B" w:rsidRDefault="0026200B">
      <w:pPr>
        <w:ind w:left="360"/>
        <w:jc w:val="both"/>
        <w:rPr>
          <w:rFonts w:ascii="Arial" w:hAnsi="Arial" w:cs="Arial"/>
          <w:lang w:val="fr-CH"/>
        </w:rPr>
      </w:pPr>
    </w:p>
    <w:p w14:paraId="0D1F7F0B" w14:textId="77777777" w:rsidR="0026200B" w:rsidRDefault="00916271">
      <w:pPr>
        <w:ind w:left="360"/>
        <w:jc w:val="both"/>
        <w:rPr>
          <w:rFonts w:ascii="Arial" w:hAnsi="Arial" w:cs="Arial"/>
          <w:lang w:val="fr-CH"/>
        </w:rPr>
      </w:pPr>
      <w:r>
        <w:rPr>
          <w:rFonts w:ascii="Arial" w:hAnsi="Arial" w:cs="Arial"/>
          <w:lang w:val="fr-CH"/>
        </w:rPr>
        <w:lastRenderedPageBreak/>
        <w:t>Les 2 routes suivantes doivent être configurées dans le routeur 1 :</w:t>
      </w:r>
    </w:p>
    <w:p w14:paraId="0D1F7F0C" w14:textId="77777777" w:rsidR="0026200B" w:rsidRDefault="00916271">
      <w:pPr>
        <w:ind w:left="360"/>
        <w:jc w:val="both"/>
        <w:rPr>
          <w:rFonts w:ascii="Arial" w:hAnsi="Arial" w:cs="Arial"/>
          <w:lang w:val="fr-CH"/>
        </w:rPr>
      </w:pPr>
      <w:r>
        <w:rPr>
          <w:rFonts w:ascii="Arial" w:hAnsi="Arial" w:cs="Arial"/>
          <w:lang w:val="fr-CH"/>
        </w:rPr>
        <w:t>Pour aller du réseau 10.1.0.0 vers le réseau 10.2.0.0 on a besoin de la route :</w:t>
      </w:r>
    </w:p>
    <w:p w14:paraId="0D1F7F0D" w14:textId="1DA414BF" w:rsidR="0026200B" w:rsidRDefault="00916271">
      <w:pPr>
        <w:ind w:left="360"/>
        <w:jc w:val="both"/>
        <w:rPr>
          <w:rFonts w:ascii="Arial" w:hAnsi="Arial" w:cs="Arial"/>
          <w:lang w:val="fr-CH"/>
        </w:rPr>
      </w:pPr>
      <w:proofErr w:type="spellStart"/>
      <w:proofErr w:type="gramStart"/>
      <w:r>
        <w:rPr>
          <w:rFonts w:ascii="Arial" w:hAnsi="Arial" w:cs="Arial"/>
          <w:lang w:val="fr-CH"/>
        </w:rPr>
        <w:t>ip</w:t>
      </w:r>
      <w:proofErr w:type="spellEnd"/>
      <w:proofErr w:type="gramEnd"/>
      <w:r>
        <w:rPr>
          <w:rFonts w:ascii="Arial" w:hAnsi="Arial" w:cs="Arial"/>
          <w:lang w:val="fr-CH"/>
        </w:rPr>
        <w:t xml:space="preserve"> route</w:t>
      </w:r>
      <w:r w:rsidR="00357985" w:rsidRPr="00801755">
        <w:rPr>
          <w:lang w:val="fr-CH"/>
        </w:rPr>
        <w:t xml:space="preserve"> </w:t>
      </w:r>
      <w:r w:rsidR="00357985" w:rsidRPr="00801755">
        <w:rPr>
          <w:rFonts w:ascii="Arial" w:hAnsi="Arial" w:cs="Arial"/>
          <w:lang w:val="fr-CH"/>
        </w:rPr>
        <w:t>10.2.0.0 255.255.0.0 10.100.1.1</w:t>
      </w:r>
    </w:p>
    <w:p w14:paraId="0D1F7F0E" w14:textId="77777777" w:rsidR="0026200B" w:rsidRDefault="0026200B">
      <w:pPr>
        <w:ind w:left="360"/>
        <w:jc w:val="both"/>
        <w:rPr>
          <w:rFonts w:ascii="Arial" w:hAnsi="Arial" w:cs="Arial"/>
          <w:lang w:val="fr-CH"/>
        </w:rPr>
      </w:pPr>
    </w:p>
    <w:p w14:paraId="0D1F7F0F" w14:textId="77777777" w:rsidR="0026200B" w:rsidRDefault="00916271">
      <w:pPr>
        <w:ind w:left="360"/>
        <w:jc w:val="both"/>
        <w:rPr>
          <w:rFonts w:ascii="Arial" w:hAnsi="Arial" w:cs="Arial"/>
          <w:lang w:val="fr-CH"/>
        </w:rPr>
      </w:pPr>
      <w:r>
        <w:rPr>
          <w:rFonts w:ascii="Arial" w:hAnsi="Arial" w:cs="Arial"/>
          <w:lang w:val="fr-CH"/>
        </w:rPr>
        <w:t>Pour aller du réseau 10.1.0.0 vers le réseau 10.3.0.0 on a besoin de la route :</w:t>
      </w:r>
    </w:p>
    <w:p w14:paraId="0D1F7F10" w14:textId="2D610F79" w:rsidR="0026200B" w:rsidRDefault="00916271">
      <w:pPr>
        <w:ind w:left="360"/>
        <w:jc w:val="both"/>
        <w:rPr>
          <w:rFonts w:ascii="Arial" w:hAnsi="Arial" w:cs="Arial"/>
          <w:lang w:val="fr-CH"/>
        </w:rPr>
      </w:pPr>
      <w:proofErr w:type="spellStart"/>
      <w:proofErr w:type="gramStart"/>
      <w:r>
        <w:rPr>
          <w:rFonts w:ascii="Arial" w:hAnsi="Arial" w:cs="Arial"/>
          <w:lang w:val="fr-CH"/>
        </w:rPr>
        <w:t>ip</w:t>
      </w:r>
      <w:proofErr w:type="spellEnd"/>
      <w:proofErr w:type="gramEnd"/>
      <w:r>
        <w:rPr>
          <w:rFonts w:ascii="Arial" w:hAnsi="Arial" w:cs="Arial"/>
          <w:lang w:val="fr-CH"/>
        </w:rPr>
        <w:t xml:space="preserve"> route </w:t>
      </w:r>
      <w:r w:rsidR="00357985" w:rsidRPr="00357985">
        <w:rPr>
          <w:rFonts w:ascii="Arial" w:hAnsi="Arial" w:cs="Arial"/>
        </w:rPr>
        <w:t>10.3.0.0 255.255.0.0 10.101.1.1</w:t>
      </w:r>
    </w:p>
    <w:p w14:paraId="0D1F7F11" w14:textId="77777777" w:rsidR="0026200B" w:rsidRDefault="0026200B">
      <w:pPr>
        <w:ind w:left="360"/>
        <w:jc w:val="both"/>
        <w:rPr>
          <w:rFonts w:ascii="Arial" w:hAnsi="Arial" w:cs="Arial"/>
          <w:lang w:val="fr-CH"/>
        </w:rPr>
      </w:pPr>
    </w:p>
    <w:p w14:paraId="0D1F7F12" w14:textId="77777777" w:rsidR="0026200B" w:rsidRDefault="0026200B">
      <w:pPr>
        <w:ind w:left="360"/>
        <w:jc w:val="both"/>
        <w:rPr>
          <w:rFonts w:ascii="Arial" w:hAnsi="Arial" w:cs="Arial"/>
          <w:lang w:val="fr-CH"/>
        </w:rPr>
      </w:pPr>
    </w:p>
    <w:p w14:paraId="0D1F7F13" w14:textId="77777777" w:rsidR="0026200B" w:rsidRDefault="0026200B">
      <w:pPr>
        <w:ind w:left="360"/>
        <w:jc w:val="both"/>
        <w:rPr>
          <w:rFonts w:ascii="Arial" w:hAnsi="Arial" w:cs="Arial"/>
          <w:lang w:val="fr-CH"/>
        </w:rPr>
      </w:pPr>
    </w:p>
    <w:p w14:paraId="0D1F7F14" w14:textId="45BC524B" w:rsidR="0026200B" w:rsidRDefault="00916271">
      <w:pPr>
        <w:numPr>
          <w:ilvl w:val="0"/>
          <w:numId w:val="2"/>
        </w:numPr>
        <w:jc w:val="both"/>
        <w:rPr>
          <w:rFonts w:ascii="Arial" w:hAnsi="Arial" w:cs="Arial"/>
          <w:lang w:val="fr-CH"/>
        </w:rPr>
      </w:pPr>
      <w:r>
        <w:rPr>
          <w:rFonts w:ascii="Arial" w:hAnsi="Arial" w:cs="Arial"/>
          <w:lang w:val="fr-CH"/>
        </w:rPr>
        <w:t>Le PC1 peut-il pinguer le PC2 ?</w:t>
      </w:r>
      <w:r w:rsidR="00967AFB">
        <w:rPr>
          <w:rFonts w:ascii="Arial" w:hAnsi="Arial" w:cs="Arial"/>
          <w:lang w:val="fr-CH"/>
        </w:rPr>
        <w:t xml:space="preserve"> non</w:t>
      </w:r>
    </w:p>
    <w:p w14:paraId="0D1F7F15" w14:textId="029A2638" w:rsidR="0026200B" w:rsidRDefault="00916271">
      <w:pPr>
        <w:ind w:left="360"/>
        <w:jc w:val="both"/>
        <w:rPr>
          <w:rFonts w:ascii="Arial" w:hAnsi="Arial" w:cs="Arial"/>
          <w:lang w:val="fr-CH"/>
        </w:rPr>
      </w:pPr>
      <w:r>
        <w:rPr>
          <w:rFonts w:ascii="Arial" w:hAnsi="Arial" w:cs="Arial"/>
          <w:lang w:val="fr-CH"/>
        </w:rPr>
        <w:t>Le PC1 peut-il pinguer le PC3 ?</w:t>
      </w:r>
      <w:r w:rsidR="00967AFB">
        <w:rPr>
          <w:rFonts w:ascii="Arial" w:hAnsi="Arial" w:cs="Arial"/>
          <w:lang w:val="fr-CH"/>
        </w:rPr>
        <w:t xml:space="preserve"> non</w:t>
      </w:r>
    </w:p>
    <w:p w14:paraId="0D1F7F16" w14:textId="35AEE892" w:rsidR="0026200B" w:rsidRDefault="00916271">
      <w:pPr>
        <w:ind w:left="360"/>
        <w:jc w:val="both"/>
        <w:rPr>
          <w:rFonts w:ascii="Arial" w:hAnsi="Arial" w:cs="Arial"/>
          <w:lang w:val="fr-CH"/>
        </w:rPr>
      </w:pPr>
      <w:r>
        <w:rPr>
          <w:rFonts w:ascii="Arial" w:hAnsi="Arial" w:cs="Arial"/>
          <w:lang w:val="fr-CH"/>
        </w:rPr>
        <w:t>Le PC2 peut-il pinguer le PC3 ?</w:t>
      </w:r>
      <w:r w:rsidR="00967AFB">
        <w:rPr>
          <w:rFonts w:ascii="Arial" w:hAnsi="Arial" w:cs="Arial"/>
          <w:lang w:val="fr-CH"/>
        </w:rPr>
        <w:t xml:space="preserve"> oui</w:t>
      </w:r>
    </w:p>
    <w:p w14:paraId="0D1F7F17" w14:textId="77777777" w:rsidR="0026200B" w:rsidRDefault="0026200B">
      <w:pPr>
        <w:jc w:val="both"/>
        <w:rPr>
          <w:rFonts w:ascii="Arial" w:hAnsi="Arial" w:cs="Arial"/>
          <w:lang w:val="fr-CH"/>
        </w:rPr>
      </w:pPr>
    </w:p>
    <w:p w14:paraId="1A30F4DB" w14:textId="77777777" w:rsidR="00967AFB" w:rsidRDefault="00916271">
      <w:pPr>
        <w:numPr>
          <w:ilvl w:val="0"/>
          <w:numId w:val="2"/>
        </w:numPr>
        <w:jc w:val="both"/>
        <w:rPr>
          <w:rFonts w:ascii="Arial" w:hAnsi="Arial" w:cs="Arial"/>
          <w:lang w:val="fr-CH"/>
        </w:rPr>
      </w:pPr>
      <w:r>
        <w:rPr>
          <w:rFonts w:ascii="Arial" w:hAnsi="Arial" w:cs="Arial"/>
          <w:lang w:val="fr-CH"/>
        </w:rPr>
        <w:t xml:space="preserve">Comparer à nouveau les tables de routage des 3 routeurs (commande : </w:t>
      </w:r>
      <w:r>
        <w:rPr>
          <w:rFonts w:ascii="Arial" w:hAnsi="Arial" w:cs="Arial"/>
          <w:i/>
          <w:lang w:val="fr-CH"/>
        </w:rPr>
        <w:t xml:space="preserve">show </w:t>
      </w:r>
      <w:proofErr w:type="spellStart"/>
      <w:r>
        <w:rPr>
          <w:rFonts w:ascii="Arial" w:hAnsi="Arial" w:cs="Arial"/>
          <w:i/>
          <w:lang w:val="fr-CH"/>
        </w:rPr>
        <w:t>ip</w:t>
      </w:r>
      <w:proofErr w:type="spellEnd"/>
      <w:r>
        <w:rPr>
          <w:rFonts w:ascii="Arial" w:hAnsi="Arial" w:cs="Arial"/>
          <w:i/>
          <w:lang w:val="fr-CH"/>
        </w:rPr>
        <w:t xml:space="preserve"> route</w:t>
      </w:r>
      <w:r>
        <w:rPr>
          <w:rFonts w:ascii="Arial" w:hAnsi="Arial" w:cs="Arial"/>
          <w:lang w:val="fr-CH"/>
        </w:rPr>
        <w:t>), et essayer de comprendre quel est le problème.</w:t>
      </w:r>
      <w:r w:rsidR="00967AFB">
        <w:rPr>
          <w:rFonts w:ascii="Arial" w:hAnsi="Arial" w:cs="Arial"/>
          <w:lang w:val="fr-CH"/>
        </w:rPr>
        <w:br/>
      </w:r>
      <w:r w:rsidR="00967AFB">
        <w:rPr>
          <w:rFonts w:ascii="Arial" w:hAnsi="Arial" w:cs="Arial"/>
          <w:lang w:val="fr-CH"/>
        </w:rPr>
        <w:br/>
        <w:t>Le problème c’est que :</w:t>
      </w:r>
    </w:p>
    <w:p w14:paraId="0D1F7F18" w14:textId="4A9C2A52" w:rsidR="0026200B" w:rsidRDefault="00967AFB" w:rsidP="00967AFB">
      <w:pPr>
        <w:ind w:left="360"/>
        <w:jc w:val="both"/>
        <w:rPr>
          <w:rFonts w:ascii="Arial" w:hAnsi="Arial" w:cs="Arial"/>
          <w:lang w:val="fr-CH"/>
        </w:rPr>
      </w:pPr>
      <w:proofErr w:type="gramStart"/>
      <w:r>
        <w:rPr>
          <w:rFonts w:ascii="Arial" w:hAnsi="Arial" w:cs="Arial"/>
          <w:lang w:val="fr-CH"/>
        </w:rPr>
        <w:t>le</w:t>
      </w:r>
      <w:proofErr w:type="gramEnd"/>
      <w:r>
        <w:rPr>
          <w:rFonts w:ascii="Arial" w:hAnsi="Arial" w:cs="Arial"/>
          <w:lang w:val="fr-CH"/>
        </w:rPr>
        <w:t xml:space="preserve"> routeur 1 connait le chemin vers le 10.2.0.0 et vers le 10.3.0.0</w:t>
      </w:r>
    </w:p>
    <w:p w14:paraId="7DDA8513" w14:textId="64C23BD1" w:rsidR="00967AFB" w:rsidRDefault="00967AFB" w:rsidP="00967AFB">
      <w:pPr>
        <w:ind w:left="360"/>
        <w:jc w:val="both"/>
        <w:rPr>
          <w:rFonts w:ascii="Arial" w:hAnsi="Arial" w:cs="Arial"/>
          <w:lang w:val="fr-CH"/>
        </w:rPr>
      </w:pPr>
      <w:proofErr w:type="gramStart"/>
      <w:r>
        <w:rPr>
          <w:rFonts w:ascii="Arial" w:hAnsi="Arial" w:cs="Arial"/>
          <w:lang w:val="fr-CH"/>
        </w:rPr>
        <w:t>le</w:t>
      </w:r>
      <w:proofErr w:type="gramEnd"/>
      <w:r>
        <w:rPr>
          <w:rFonts w:ascii="Arial" w:hAnsi="Arial" w:cs="Arial"/>
          <w:lang w:val="fr-CH"/>
        </w:rPr>
        <w:t xml:space="preserve"> routeur 2 connait le chemin vers le 10.3.0.0 mais pas vers le 10.1.0.0 </w:t>
      </w:r>
    </w:p>
    <w:p w14:paraId="0FA44302" w14:textId="68E3A204" w:rsidR="00967AFB" w:rsidRDefault="00967AFB" w:rsidP="00967AFB">
      <w:pPr>
        <w:ind w:left="360"/>
        <w:jc w:val="both"/>
        <w:rPr>
          <w:rFonts w:ascii="Arial" w:hAnsi="Arial" w:cs="Arial"/>
          <w:lang w:val="fr-CH"/>
        </w:rPr>
      </w:pPr>
      <w:proofErr w:type="gramStart"/>
      <w:r>
        <w:rPr>
          <w:rFonts w:ascii="Arial" w:hAnsi="Arial" w:cs="Arial"/>
          <w:lang w:val="fr-CH"/>
        </w:rPr>
        <w:t>le</w:t>
      </w:r>
      <w:proofErr w:type="gramEnd"/>
      <w:r>
        <w:rPr>
          <w:rFonts w:ascii="Arial" w:hAnsi="Arial" w:cs="Arial"/>
          <w:lang w:val="fr-CH"/>
        </w:rPr>
        <w:t xml:space="preserve"> routeur 3 connais le chemin vers le 10.2.0.0 mais pas vers le 10.1.0.0</w:t>
      </w:r>
      <w:r>
        <w:rPr>
          <w:rFonts w:ascii="Arial" w:hAnsi="Arial" w:cs="Arial"/>
          <w:lang w:val="fr-CH"/>
        </w:rPr>
        <w:br/>
      </w:r>
      <w:r>
        <w:rPr>
          <w:rFonts w:ascii="Arial" w:hAnsi="Arial" w:cs="Arial"/>
          <w:lang w:val="fr-CH"/>
        </w:rPr>
        <w:br/>
        <w:t>Ce qui fait que même si le paquet arrive à destination, il ne peut pas faire le chemin du retour (ce qui est le principe du ping)</w:t>
      </w:r>
    </w:p>
    <w:p w14:paraId="0D1F7F19" w14:textId="77777777" w:rsidR="0026200B" w:rsidRDefault="0026200B">
      <w:pPr>
        <w:jc w:val="both"/>
        <w:rPr>
          <w:rFonts w:ascii="Arial" w:hAnsi="Arial" w:cs="Arial"/>
          <w:lang w:val="fr-CH"/>
        </w:rPr>
      </w:pPr>
    </w:p>
    <w:p w14:paraId="0D1F7F1A" w14:textId="77777777" w:rsidR="0026200B" w:rsidRDefault="00916271">
      <w:pPr>
        <w:numPr>
          <w:ilvl w:val="0"/>
          <w:numId w:val="2"/>
        </w:numPr>
        <w:jc w:val="both"/>
        <w:rPr>
          <w:rFonts w:ascii="Arial" w:hAnsi="Arial" w:cs="Arial"/>
          <w:lang w:val="fr-CH"/>
        </w:rPr>
      </w:pPr>
      <w:r>
        <w:rPr>
          <w:rFonts w:ascii="Arial" w:hAnsi="Arial" w:cs="Arial"/>
          <w:lang w:val="fr-CH"/>
        </w:rPr>
        <w:t>Configurer la route statique permettant à la réponse du paquet ping de revenir vers le PC1</w:t>
      </w:r>
    </w:p>
    <w:p w14:paraId="0D1F7F1B" w14:textId="77777777" w:rsidR="0026200B" w:rsidRDefault="00916271">
      <w:pPr>
        <w:ind w:left="360"/>
        <w:jc w:val="both"/>
        <w:rPr>
          <w:rFonts w:ascii="Arial" w:hAnsi="Arial" w:cs="Arial"/>
          <w:lang w:val="fr-CH"/>
        </w:rPr>
      </w:pPr>
      <w:r>
        <w:rPr>
          <w:rFonts w:ascii="Arial" w:hAnsi="Arial" w:cs="Arial"/>
          <w:lang w:val="fr-CH"/>
        </w:rPr>
        <w:t>Pour aller du réseau 10.2.0.0 vers le réseau 10.1.0.0 on a besoin de la route suivante dans le routeur 2 :</w:t>
      </w:r>
    </w:p>
    <w:p w14:paraId="0D1F7F1C" w14:textId="4A8A4640" w:rsidR="0026200B" w:rsidRDefault="00916271">
      <w:pPr>
        <w:ind w:left="360"/>
        <w:jc w:val="both"/>
        <w:rPr>
          <w:rFonts w:ascii="Arial" w:hAnsi="Arial" w:cs="Arial"/>
          <w:lang w:val="fr-CH"/>
        </w:rPr>
      </w:pPr>
      <w:proofErr w:type="spellStart"/>
      <w:proofErr w:type="gramStart"/>
      <w:r>
        <w:rPr>
          <w:rFonts w:ascii="Arial" w:hAnsi="Arial" w:cs="Arial"/>
          <w:lang w:val="fr-CH"/>
        </w:rPr>
        <w:t>ip</w:t>
      </w:r>
      <w:proofErr w:type="spellEnd"/>
      <w:proofErr w:type="gramEnd"/>
      <w:r>
        <w:rPr>
          <w:rFonts w:ascii="Arial" w:hAnsi="Arial" w:cs="Arial"/>
          <w:lang w:val="fr-CH"/>
        </w:rPr>
        <w:t xml:space="preserve"> route </w:t>
      </w:r>
      <w:r w:rsidR="00656636" w:rsidRPr="00801755">
        <w:rPr>
          <w:rFonts w:ascii="Arial" w:hAnsi="Arial" w:cs="Arial"/>
          <w:lang w:val="fr-CH"/>
        </w:rPr>
        <w:t>10.1.0.0 255.255.0.0 10.100.0.1</w:t>
      </w:r>
    </w:p>
    <w:p w14:paraId="0D1F7F1D" w14:textId="77777777" w:rsidR="0026200B" w:rsidRDefault="00916271">
      <w:pPr>
        <w:ind w:left="360"/>
        <w:jc w:val="both"/>
        <w:rPr>
          <w:rFonts w:ascii="Arial" w:hAnsi="Arial" w:cs="Arial"/>
          <w:lang w:val="fr-CH"/>
        </w:rPr>
      </w:pPr>
      <w:r>
        <w:rPr>
          <w:rFonts w:ascii="Arial" w:hAnsi="Arial" w:cs="Arial"/>
          <w:lang w:val="fr-CH"/>
        </w:rPr>
        <w:t>Pour aller du réseau 10.3.0.0 vers le réseau 10.1.0.0 on a besoin de la route suivante dans le routeur 3 :</w:t>
      </w:r>
    </w:p>
    <w:p w14:paraId="0D1F7F1E" w14:textId="7CAE6241" w:rsidR="0026200B" w:rsidRDefault="00916271">
      <w:pPr>
        <w:ind w:left="360"/>
        <w:jc w:val="both"/>
        <w:rPr>
          <w:rFonts w:ascii="Arial" w:hAnsi="Arial" w:cs="Arial"/>
          <w:lang w:val="fr-CH"/>
        </w:rPr>
      </w:pPr>
      <w:proofErr w:type="spellStart"/>
      <w:proofErr w:type="gramStart"/>
      <w:r>
        <w:rPr>
          <w:rFonts w:ascii="Arial" w:hAnsi="Arial" w:cs="Arial"/>
          <w:lang w:val="fr-CH"/>
        </w:rPr>
        <w:t>ip</w:t>
      </w:r>
      <w:proofErr w:type="spellEnd"/>
      <w:proofErr w:type="gramEnd"/>
      <w:r>
        <w:rPr>
          <w:rFonts w:ascii="Arial" w:hAnsi="Arial" w:cs="Arial"/>
          <w:lang w:val="fr-CH"/>
        </w:rPr>
        <w:t xml:space="preserve"> route </w:t>
      </w:r>
      <w:r w:rsidR="00CA19B2" w:rsidRPr="00CA19B2">
        <w:rPr>
          <w:rFonts w:ascii="Arial" w:hAnsi="Arial" w:cs="Arial"/>
        </w:rPr>
        <w:t>10.1.0.0 255.255.0.0 10.101.0.1</w:t>
      </w:r>
    </w:p>
    <w:p w14:paraId="0D1F7F1F" w14:textId="77777777" w:rsidR="0026200B" w:rsidRDefault="0026200B">
      <w:pPr>
        <w:ind w:left="360"/>
        <w:jc w:val="both"/>
        <w:rPr>
          <w:rFonts w:ascii="Arial" w:hAnsi="Arial" w:cs="Arial"/>
          <w:lang w:val="fr-CH"/>
        </w:rPr>
      </w:pPr>
    </w:p>
    <w:p w14:paraId="0D1F7F20" w14:textId="5A531BB0" w:rsidR="0026200B" w:rsidRDefault="00916271">
      <w:pPr>
        <w:numPr>
          <w:ilvl w:val="0"/>
          <w:numId w:val="2"/>
        </w:numPr>
        <w:jc w:val="both"/>
        <w:rPr>
          <w:rFonts w:ascii="Arial" w:hAnsi="Arial" w:cs="Arial"/>
          <w:lang w:val="fr-CH"/>
        </w:rPr>
      </w:pPr>
      <w:r>
        <w:rPr>
          <w:rFonts w:ascii="Arial" w:hAnsi="Arial" w:cs="Arial"/>
          <w:lang w:val="fr-CH"/>
        </w:rPr>
        <w:t>Le PC1 peut-il pinguer le PC2 ?</w:t>
      </w:r>
      <w:r w:rsidR="00291EF8">
        <w:rPr>
          <w:rFonts w:ascii="Arial" w:hAnsi="Arial" w:cs="Arial"/>
          <w:lang w:val="fr-CH"/>
        </w:rPr>
        <w:t xml:space="preserve"> oui</w:t>
      </w:r>
    </w:p>
    <w:p w14:paraId="0D1F7F21" w14:textId="17A5BBCA" w:rsidR="0026200B" w:rsidRDefault="00916271">
      <w:pPr>
        <w:ind w:left="360"/>
        <w:jc w:val="both"/>
        <w:rPr>
          <w:rFonts w:ascii="Arial" w:hAnsi="Arial" w:cs="Arial"/>
          <w:lang w:val="fr-CH"/>
        </w:rPr>
      </w:pPr>
      <w:r>
        <w:rPr>
          <w:rFonts w:ascii="Arial" w:hAnsi="Arial" w:cs="Arial"/>
          <w:lang w:val="fr-CH"/>
        </w:rPr>
        <w:t>Le PC1 peut-il pinguer le PC3 ?</w:t>
      </w:r>
      <w:r w:rsidR="00291EF8">
        <w:rPr>
          <w:rFonts w:ascii="Arial" w:hAnsi="Arial" w:cs="Arial"/>
          <w:lang w:val="fr-CH"/>
        </w:rPr>
        <w:t xml:space="preserve"> oui</w:t>
      </w:r>
    </w:p>
    <w:p w14:paraId="0D1F7F22" w14:textId="7C4095D8" w:rsidR="0026200B" w:rsidRDefault="00916271">
      <w:pPr>
        <w:ind w:left="360"/>
        <w:jc w:val="both"/>
        <w:rPr>
          <w:rFonts w:ascii="Arial" w:hAnsi="Arial" w:cs="Arial"/>
          <w:lang w:val="fr-CH"/>
        </w:rPr>
      </w:pPr>
      <w:r>
        <w:rPr>
          <w:rFonts w:ascii="Arial" w:hAnsi="Arial" w:cs="Arial"/>
          <w:lang w:val="fr-CH"/>
        </w:rPr>
        <w:t>Le PC2 peut-il pinguer le PC3 ?</w:t>
      </w:r>
      <w:r w:rsidR="00291EF8">
        <w:rPr>
          <w:rFonts w:ascii="Arial" w:hAnsi="Arial" w:cs="Arial"/>
          <w:lang w:val="fr-CH"/>
        </w:rPr>
        <w:t xml:space="preserve"> oui</w:t>
      </w:r>
    </w:p>
    <w:p w14:paraId="0D1F7F23" w14:textId="77777777" w:rsidR="0026200B" w:rsidRDefault="0026200B">
      <w:pPr>
        <w:ind w:left="360"/>
        <w:jc w:val="both"/>
        <w:rPr>
          <w:rFonts w:ascii="Arial" w:hAnsi="Arial" w:cs="Arial"/>
          <w:lang w:val="fr-CH"/>
        </w:rPr>
      </w:pPr>
    </w:p>
    <w:p w14:paraId="0D1F7F25" w14:textId="77777777" w:rsidR="0026200B" w:rsidRDefault="0026200B">
      <w:pPr>
        <w:jc w:val="both"/>
        <w:rPr>
          <w:rFonts w:ascii="Arial" w:hAnsi="Arial" w:cs="Arial"/>
          <w:lang w:val="fr-CH"/>
        </w:rPr>
      </w:pPr>
    </w:p>
    <w:p w14:paraId="0D1F7F26" w14:textId="77777777" w:rsidR="0026200B" w:rsidRDefault="00916271">
      <w:pPr>
        <w:ind w:left="360"/>
        <w:jc w:val="both"/>
        <w:rPr>
          <w:rFonts w:ascii="Arial" w:hAnsi="Arial" w:cs="Arial"/>
          <w:lang w:val="fr-CH"/>
        </w:rPr>
      </w:pPr>
      <w:r>
        <w:rPr>
          <w:rFonts w:ascii="Arial" w:hAnsi="Arial" w:cs="Arial"/>
          <w:lang w:val="fr-CH"/>
        </w:rPr>
        <w:t xml:space="preserve">Durant cet exercice nous avons configuré les routes de façon statique dans les routeurs. Cela signifie que l’administrateur du réseau doit manuellement configurer les routes dans chaque routeur. </w:t>
      </w:r>
    </w:p>
    <w:p w14:paraId="0D1F7F27" w14:textId="77777777" w:rsidR="0026200B" w:rsidRDefault="00916271">
      <w:pPr>
        <w:ind w:left="360"/>
        <w:jc w:val="both"/>
        <w:rPr>
          <w:rFonts w:ascii="Arial" w:hAnsi="Arial" w:cs="Arial"/>
          <w:lang w:val="fr-CH"/>
        </w:rPr>
      </w:pPr>
      <w:r>
        <w:rPr>
          <w:rFonts w:ascii="Arial" w:hAnsi="Arial" w:cs="Arial"/>
          <w:lang w:val="fr-CH"/>
        </w:rPr>
        <w:t>Quel désavantage voyez-vous à cette solution ?</w:t>
      </w:r>
    </w:p>
    <w:p w14:paraId="0D1F7F28" w14:textId="77777777" w:rsidR="0026200B" w:rsidRDefault="0026200B">
      <w:pPr>
        <w:pBdr>
          <w:bottom w:val="single" w:sz="8" w:space="2" w:color="000000"/>
        </w:pBdr>
        <w:ind w:left="360"/>
        <w:jc w:val="both"/>
        <w:rPr>
          <w:rFonts w:ascii="Arial" w:hAnsi="Arial" w:cs="Arial"/>
          <w:lang w:val="fr-CH"/>
        </w:rPr>
      </w:pPr>
    </w:p>
    <w:p w14:paraId="0D1F7F29" w14:textId="3263E77D" w:rsidR="0026200B" w:rsidRDefault="00122A83">
      <w:pPr>
        <w:pBdr>
          <w:bottom w:val="single" w:sz="8" w:space="2" w:color="000000"/>
        </w:pBdr>
        <w:ind w:left="360"/>
        <w:jc w:val="both"/>
        <w:rPr>
          <w:rFonts w:ascii="Arial" w:hAnsi="Arial" w:cs="Arial"/>
          <w:lang w:val="fr-CH"/>
        </w:rPr>
      </w:pPr>
      <w:proofErr w:type="gramStart"/>
      <w:r>
        <w:rPr>
          <w:rFonts w:ascii="Arial" w:hAnsi="Arial" w:cs="Arial"/>
          <w:lang w:val="fr-CH"/>
        </w:rPr>
        <w:t>Si il</w:t>
      </w:r>
      <w:proofErr w:type="gramEnd"/>
      <w:r>
        <w:rPr>
          <w:rFonts w:ascii="Arial" w:hAnsi="Arial" w:cs="Arial"/>
          <w:lang w:val="fr-CH"/>
        </w:rPr>
        <w:t xml:space="preserve"> y a beaucoup de routeurs différents qui vont certainement devoir changer de configuration régulièrement, dans une grande entreprise en expansion par exemple cela prendra beaucoup de temps de configurer chacun des routeurs.</w:t>
      </w:r>
    </w:p>
    <w:p w14:paraId="0D1F7F2A" w14:textId="77777777" w:rsidR="0026200B" w:rsidRDefault="0026200B">
      <w:pPr>
        <w:ind w:left="360"/>
        <w:jc w:val="both"/>
        <w:rPr>
          <w:rFonts w:ascii="Arial" w:hAnsi="Arial" w:cs="Arial"/>
          <w:lang w:val="fr-CH"/>
        </w:rPr>
      </w:pPr>
    </w:p>
    <w:p w14:paraId="0D1F7F2B" w14:textId="77777777" w:rsidR="0026200B" w:rsidRDefault="0026200B">
      <w:pPr>
        <w:ind w:left="360"/>
        <w:jc w:val="both"/>
        <w:rPr>
          <w:rFonts w:ascii="Arial" w:hAnsi="Arial" w:cs="Arial"/>
          <w:lang w:val="fr-CH"/>
        </w:rPr>
      </w:pPr>
    </w:p>
    <w:p w14:paraId="0D1F7F2C" w14:textId="77777777" w:rsidR="00CD3E67" w:rsidRDefault="00CD3E67">
      <w:pPr>
        <w:ind w:left="360"/>
        <w:jc w:val="both"/>
        <w:rPr>
          <w:rFonts w:ascii="Arial" w:hAnsi="Arial" w:cs="Arial"/>
          <w:lang w:val="fr-CH"/>
        </w:rPr>
      </w:pPr>
    </w:p>
    <w:p w14:paraId="0D1F7F2D" w14:textId="77777777" w:rsidR="0026200B" w:rsidRDefault="00CD3E67">
      <w:pPr>
        <w:jc w:val="both"/>
        <w:rPr>
          <w:rFonts w:ascii="Arial" w:hAnsi="Arial" w:cs="Arial"/>
          <w:lang w:val="fr-CH"/>
        </w:rPr>
      </w:pPr>
      <w:r>
        <w:rPr>
          <w:rFonts w:ascii="Arial" w:hAnsi="Arial" w:cs="Arial"/>
          <w:b/>
          <w:lang w:val="fr-CH"/>
        </w:rPr>
        <w:br w:type="page"/>
      </w:r>
      <w:r w:rsidR="00916271">
        <w:rPr>
          <w:rFonts w:ascii="Arial" w:hAnsi="Arial" w:cs="Arial"/>
          <w:b/>
          <w:lang w:val="fr-CH"/>
        </w:rPr>
        <w:lastRenderedPageBreak/>
        <w:t>Tâche 2 : Configuration de routes en cas de panne</w:t>
      </w:r>
    </w:p>
    <w:p w14:paraId="0D1F7F2E" w14:textId="77777777" w:rsidR="0026200B" w:rsidRDefault="0026200B">
      <w:pPr>
        <w:jc w:val="both"/>
        <w:rPr>
          <w:rFonts w:ascii="Arial" w:hAnsi="Arial" w:cs="Arial"/>
          <w:lang w:val="fr-CH"/>
        </w:rPr>
      </w:pPr>
    </w:p>
    <w:p w14:paraId="0D1F7F2F" w14:textId="77777777" w:rsidR="0026200B" w:rsidRPr="00471880" w:rsidRDefault="00916271">
      <w:pPr>
        <w:numPr>
          <w:ilvl w:val="0"/>
          <w:numId w:val="3"/>
        </w:numPr>
        <w:jc w:val="both"/>
        <w:rPr>
          <w:rFonts w:ascii="Arial" w:hAnsi="Arial" w:cs="Arial"/>
          <w:i/>
          <w:lang w:val="fr-CH"/>
        </w:rPr>
      </w:pPr>
      <w:r>
        <w:rPr>
          <w:rFonts w:ascii="Arial" w:hAnsi="Arial" w:cs="Arial"/>
          <w:lang w:val="fr-CH"/>
        </w:rPr>
        <w:t xml:space="preserve">Lors de travaux de génie civil sur l’autoroute Fribourg – Berne au niveau du pont de </w:t>
      </w:r>
      <w:proofErr w:type="spellStart"/>
      <w:r>
        <w:rPr>
          <w:rFonts w:ascii="Arial" w:hAnsi="Arial" w:cs="Arial"/>
          <w:lang w:val="fr-CH"/>
        </w:rPr>
        <w:t>Flamatt</w:t>
      </w:r>
      <w:proofErr w:type="spellEnd"/>
      <w:r>
        <w:rPr>
          <w:rFonts w:ascii="Arial" w:hAnsi="Arial" w:cs="Arial"/>
          <w:lang w:val="fr-CH"/>
        </w:rPr>
        <w:t xml:space="preserve">, un trax arrache la fibre optique Swisscom située entre les </w:t>
      </w:r>
      <w:proofErr w:type="spellStart"/>
      <w:r>
        <w:rPr>
          <w:rFonts w:ascii="Arial" w:hAnsi="Arial" w:cs="Arial"/>
          <w:lang w:val="fr-CH"/>
        </w:rPr>
        <w:t>routeusr</w:t>
      </w:r>
      <w:proofErr w:type="spellEnd"/>
      <w:r>
        <w:rPr>
          <w:rFonts w:ascii="Arial" w:hAnsi="Arial" w:cs="Arial"/>
          <w:lang w:val="fr-CH"/>
        </w:rPr>
        <w:t xml:space="preserve"> 1 et 3. Pour simuler cette panne, nous allons bloquer l’interface </w:t>
      </w:r>
      <w:proofErr w:type="spellStart"/>
      <w:r>
        <w:rPr>
          <w:rFonts w:ascii="Arial" w:hAnsi="Arial" w:cs="Arial"/>
          <w:lang w:val="fr-CH"/>
        </w:rPr>
        <w:t>FastEthernet</w:t>
      </w:r>
      <w:proofErr w:type="spellEnd"/>
      <w:r>
        <w:rPr>
          <w:rFonts w:ascii="Arial" w:hAnsi="Arial" w:cs="Arial"/>
          <w:lang w:val="fr-CH"/>
        </w:rPr>
        <w:t xml:space="preserve"> 4/0 du router 3 avec les commandes suivantes :</w:t>
      </w:r>
    </w:p>
    <w:p w14:paraId="0D1F7F30" w14:textId="77777777" w:rsidR="0026200B" w:rsidRDefault="00916271">
      <w:pPr>
        <w:ind w:firstLine="360"/>
        <w:jc w:val="both"/>
        <w:rPr>
          <w:rFonts w:ascii="Arial" w:hAnsi="Arial" w:cs="Arial"/>
          <w:i/>
        </w:rPr>
      </w:pPr>
      <w:r>
        <w:rPr>
          <w:rFonts w:ascii="Arial" w:hAnsi="Arial" w:cs="Arial"/>
          <w:i/>
        </w:rPr>
        <w:t xml:space="preserve">Router3(config)#interface </w:t>
      </w:r>
      <w:proofErr w:type="spellStart"/>
      <w:r>
        <w:rPr>
          <w:rFonts w:ascii="Arial" w:hAnsi="Arial" w:cs="Arial"/>
          <w:i/>
        </w:rPr>
        <w:t>fastethernet</w:t>
      </w:r>
      <w:proofErr w:type="spellEnd"/>
      <w:r>
        <w:rPr>
          <w:rFonts w:ascii="Arial" w:hAnsi="Arial" w:cs="Arial"/>
          <w:i/>
        </w:rPr>
        <w:t xml:space="preserve"> 4/0</w:t>
      </w:r>
    </w:p>
    <w:p w14:paraId="0D1F7F31" w14:textId="77777777" w:rsidR="0026200B" w:rsidRDefault="00916271">
      <w:pPr>
        <w:ind w:firstLine="360"/>
        <w:jc w:val="both"/>
        <w:rPr>
          <w:rFonts w:ascii="Arial" w:hAnsi="Arial" w:cs="Arial"/>
          <w:i/>
        </w:rPr>
      </w:pPr>
      <w:r>
        <w:rPr>
          <w:rFonts w:ascii="Arial" w:hAnsi="Arial" w:cs="Arial"/>
          <w:i/>
        </w:rPr>
        <w:t>Router3(config-</w:t>
      </w:r>
      <w:proofErr w:type="gramStart"/>
      <w:r>
        <w:rPr>
          <w:rFonts w:ascii="Arial" w:hAnsi="Arial" w:cs="Arial"/>
          <w:i/>
        </w:rPr>
        <w:t>if)#</w:t>
      </w:r>
      <w:proofErr w:type="gramEnd"/>
      <w:r>
        <w:rPr>
          <w:rFonts w:ascii="Arial" w:hAnsi="Arial" w:cs="Arial"/>
          <w:i/>
        </w:rPr>
        <w:t>shutdown</w:t>
      </w:r>
    </w:p>
    <w:p w14:paraId="0D1F7F32" w14:textId="77777777" w:rsidR="0026200B" w:rsidRDefault="0026200B">
      <w:pPr>
        <w:ind w:firstLine="360"/>
        <w:jc w:val="both"/>
        <w:rPr>
          <w:rFonts w:ascii="Arial" w:hAnsi="Arial" w:cs="Arial"/>
          <w:i/>
        </w:rPr>
      </w:pPr>
    </w:p>
    <w:p w14:paraId="0D1F7F33" w14:textId="77777777" w:rsidR="00CD3E67" w:rsidRDefault="00CD3E67">
      <w:pPr>
        <w:ind w:firstLine="360"/>
        <w:jc w:val="both"/>
        <w:rPr>
          <w:rFonts w:ascii="Arial" w:hAnsi="Arial" w:cs="Arial"/>
          <w:i/>
        </w:rPr>
      </w:pPr>
    </w:p>
    <w:p w14:paraId="0D1F7F34" w14:textId="0AD09B11" w:rsidR="0026200B" w:rsidRDefault="00916271">
      <w:pPr>
        <w:numPr>
          <w:ilvl w:val="0"/>
          <w:numId w:val="3"/>
        </w:numPr>
        <w:jc w:val="both"/>
        <w:rPr>
          <w:rFonts w:ascii="Arial" w:hAnsi="Arial" w:cs="Arial"/>
          <w:lang w:val="fr-FR"/>
        </w:rPr>
      </w:pPr>
      <w:r>
        <w:rPr>
          <w:rFonts w:ascii="Arial" w:hAnsi="Arial" w:cs="Arial"/>
          <w:lang w:val="fr-FR"/>
        </w:rPr>
        <w:t xml:space="preserve">Afficher la table de routage du routeur 3 avec la commande : </w:t>
      </w:r>
      <w:r>
        <w:rPr>
          <w:rFonts w:ascii="Arial" w:hAnsi="Arial" w:cs="Arial"/>
          <w:i/>
          <w:lang w:val="fr-FR"/>
        </w:rPr>
        <w:t xml:space="preserve">show </w:t>
      </w:r>
      <w:proofErr w:type="spellStart"/>
      <w:r>
        <w:rPr>
          <w:rFonts w:ascii="Arial" w:hAnsi="Arial" w:cs="Arial"/>
          <w:i/>
          <w:lang w:val="fr-FR"/>
        </w:rPr>
        <w:t>ip</w:t>
      </w:r>
      <w:proofErr w:type="spellEnd"/>
      <w:r>
        <w:rPr>
          <w:rFonts w:ascii="Arial" w:hAnsi="Arial" w:cs="Arial"/>
          <w:i/>
          <w:lang w:val="fr-FR"/>
        </w:rPr>
        <w:t xml:space="preserve"> route</w:t>
      </w:r>
      <w:r>
        <w:rPr>
          <w:rFonts w:ascii="Arial" w:hAnsi="Arial" w:cs="Arial"/>
          <w:lang w:val="fr-FR"/>
        </w:rPr>
        <w:t xml:space="preserve">, que </w:t>
      </w:r>
      <w:r w:rsidR="00C86DB3">
        <w:rPr>
          <w:rFonts w:ascii="Arial" w:hAnsi="Arial" w:cs="Arial"/>
          <w:lang w:val="fr-FR"/>
        </w:rPr>
        <w:t>s’</w:t>
      </w:r>
      <w:r>
        <w:rPr>
          <w:rFonts w:ascii="Arial" w:hAnsi="Arial" w:cs="Arial"/>
          <w:lang w:val="fr-FR"/>
        </w:rPr>
        <w:t>est-il passé ?</w:t>
      </w:r>
    </w:p>
    <w:p w14:paraId="0D1F7F35" w14:textId="77777777" w:rsidR="0026200B" w:rsidRDefault="0026200B">
      <w:pPr>
        <w:jc w:val="both"/>
        <w:rPr>
          <w:rFonts w:ascii="Arial" w:hAnsi="Arial" w:cs="Arial"/>
          <w:lang w:val="fr-FR"/>
        </w:rPr>
      </w:pPr>
    </w:p>
    <w:p w14:paraId="0D1F7F36" w14:textId="58F3D6E8" w:rsidR="0026200B" w:rsidRDefault="00801755">
      <w:pPr>
        <w:jc w:val="both"/>
        <w:rPr>
          <w:rFonts w:ascii="Arial" w:hAnsi="Arial" w:cs="Arial"/>
          <w:lang w:val="fr-FR"/>
        </w:rPr>
      </w:pPr>
      <w:r>
        <w:rPr>
          <w:rFonts w:ascii="Arial" w:hAnsi="Arial" w:cs="Arial"/>
          <w:lang w:val="fr-FR"/>
        </w:rPr>
        <w:t>La route définie pour aller au réseaux 10.1.0.0 n’est plus prise en compte, elle a disparu de la table de routage</w:t>
      </w:r>
    </w:p>
    <w:p w14:paraId="0D1F7F37" w14:textId="77777777" w:rsidR="00CD3E67" w:rsidRDefault="00CD3E67">
      <w:pPr>
        <w:jc w:val="both"/>
        <w:rPr>
          <w:rFonts w:ascii="Arial" w:hAnsi="Arial" w:cs="Arial"/>
          <w:lang w:val="fr-FR"/>
        </w:rPr>
      </w:pPr>
    </w:p>
    <w:p w14:paraId="0D1F7F38" w14:textId="19030586" w:rsidR="0026200B" w:rsidRDefault="00916271">
      <w:pPr>
        <w:numPr>
          <w:ilvl w:val="0"/>
          <w:numId w:val="3"/>
        </w:numPr>
        <w:jc w:val="both"/>
        <w:rPr>
          <w:rFonts w:ascii="Arial" w:hAnsi="Arial" w:cs="Arial"/>
          <w:lang w:val="fr-FR"/>
        </w:rPr>
      </w:pPr>
      <w:r>
        <w:rPr>
          <w:rFonts w:ascii="Arial" w:hAnsi="Arial" w:cs="Arial"/>
          <w:lang w:val="fr-FR"/>
        </w:rPr>
        <w:t xml:space="preserve">Il est maintenant impossible de faire un ping entre les PC1 (site Fribourg et PC3 site Berne) cela signifie donc que tous les utilisateurs de la succursale de Berne n’ont plus accès </w:t>
      </w:r>
      <w:r w:rsidR="00C86DB3">
        <w:rPr>
          <w:rFonts w:ascii="Arial" w:hAnsi="Arial" w:cs="Arial"/>
          <w:lang w:val="fr-FR"/>
        </w:rPr>
        <w:t>au site principal</w:t>
      </w:r>
      <w:r>
        <w:rPr>
          <w:rFonts w:ascii="Arial" w:hAnsi="Arial" w:cs="Arial"/>
          <w:lang w:val="fr-FR"/>
        </w:rPr>
        <w:t xml:space="preserve"> de Fribourg (serveur mail, serveur de fichier, accès Internet), </w:t>
      </w:r>
      <w:r w:rsidR="00844AAF">
        <w:rPr>
          <w:rFonts w:ascii="Arial" w:hAnsi="Arial" w:cs="Arial"/>
          <w:lang w:val="fr-FR"/>
        </w:rPr>
        <w:t>les pertes</w:t>
      </w:r>
      <w:r>
        <w:rPr>
          <w:rFonts w:ascii="Arial" w:hAnsi="Arial" w:cs="Arial"/>
          <w:lang w:val="fr-FR"/>
        </w:rPr>
        <w:t xml:space="preserve"> se chiffre en millier de francs par heure….</w:t>
      </w:r>
    </w:p>
    <w:p w14:paraId="0D1F7F39" w14:textId="77777777" w:rsidR="0026200B" w:rsidRDefault="0026200B">
      <w:pPr>
        <w:jc w:val="both"/>
        <w:rPr>
          <w:rFonts w:ascii="Arial" w:hAnsi="Arial" w:cs="Arial"/>
          <w:lang w:val="fr-FR"/>
        </w:rPr>
      </w:pPr>
    </w:p>
    <w:p w14:paraId="0D1F7F3A" w14:textId="77777777" w:rsidR="0026200B" w:rsidRDefault="00916271">
      <w:pPr>
        <w:ind w:left="360"/>
        <w:jc w:val="both"/>
        <w:rPr>
          <w:rFonts w:ascii="Arial" w:hAnsi="Arial" w:cs="Arial"/>
          <w:lang w:val="fr-FR"/>
        </w:rPr>
      </w:pPr>
      <w:r>
        <w:rPr>
          <w:rFonts w:ascii="Arial" w:hAnsi="Arial" w:cs="Arial"/>
          <w:lang w:val="fr-FR"/>
        </w:rPr>
        <w:t>En regardant le réseau, il devrait néanmoins être possible de communiquer entre Berne et Fribourg en passant par le site de Lausanne.</w:t>
      </w:r>
    </w:p>
    <w:p w14:paraId="0D1F7F3B" w14:textId="77777777" w:rsidR="0026200B" w:rsidRDefault="0026200B">
      <w:pPr>
        <w:ind w:left="360"/>
        <w:jc w:val="both"/>
        <w:rPr>
          <w:rFonts w:ascii="Arial" w:hAnsi="Arial" w:cs="Arial"/>
          <w:lang w:val="fr-FR"/>
        </w:rPr>
      </w:pPr>
    </w:p>
    <w:p w14:paraId="0D1F7F3C" w14:textId="77777777" w:rsidR="0026200B" w:rsidRPr="00471880" w:rsidRDefault="00916271">
      <w:pPr>
        <w:ind w:left="360"/>
        <w:jc w:val="both"/>
        <w:rPr>
          <w:rFonts w:ascii="Arial" w:hAnsi="Arial" w:cs="Arial"/>
          <w:lang w:val="fr-FR"/>
        </w:rPr>
      </w:pPr>
      <w:r w:rsidRPr="00471880">
        <w:rPr>
          <w:rFonts w:ascii="Arial" w:hAnsi="Arial" w:cs="Arial"/>
          <w:lang w:val="fr-FR"/>
        </w:rPr>
        <w:t xml:space="preserve">PC1 </w:t>
      </w:r>
      <w:r>
        <w:rPr>
          <w:rFonts w:ascii="DejaVu Sans" w:eastAsia="DejaVu Sans" w:hAnsi="DejaVu Sans" w:cs="DejaVu Sans"/>
          <w:lang w:val="fr-FR"/>
        </w:rPr>
        <w:t>→</w:t>
      </w:r>
      <w:r w:rsidRPr="00471880">
        <w:rPr>
          <w:rFonts w:ascii="Arial" w:hAnsi="Arial" w:cs="Arial"/>
          <w:lang w:val="fr-FR"/>
        </w:rPr>
        <w:t xml:space="preserve"> Switch1 </w:t>
      </w:r>
      <w:r>
        <w:rPr>
          <w:rFonts w:ascii="DejaVu Sans" w:eastAsia="DejaVu Sans" w:hAnsi="DejaVu Sans" w:cs="DejaVu Sans"/>
          <w:lang w:val="fr-FR"/>
        </w:rPr>
        <w:t>→</w:t>
      </w:r>
      <w:r w:rsidRPr="00471880">
        <w:rPr>
          <w:rFonts w:ascii="Arial" w:hAnsi="Arial" w:cs="Arial"/>
          <w:lang w:val="fr-FR"/>
        </w:rPr>
        <w:t xml:space="preserve"> Router1 </w:t>
      </w:r>
      <w:r>
        <w:rPr>
          <w:rFonts w:ascii="DejaVu Sans" w:eastAsia="DejaVu Sans" w:hAnsi="DejaVu Sans" w:cs="DejaVu Sans"/>
          <w:lang w:val="fr-FR"/>
        </w:rPr>
        <w:t>→</w:t>
      </w:r>
      <w:r w:rsidRPr="00471880">
        <w:rPr>
          <w:rFonts w:ascii="Arial" w:hAnsi="Arial" w:cs="Arial"/>
          <w:lang w:val="fr-FR"/>
        </w:rPr>
        <w:t xml:space="preserve"> Router2 </w:t>
      </w:r>
      <w:r>
        <w:rPr>
          <w:rFonts w:ascii="DejaVu Sans" w:eastAsia="DejaVu Sans" w:hAnsi="DejaVu Sans" w:cs="DejaVu Sans"/>
          <w:lang w:val="fr-FR"/>
        </w:rPr>
        <w:t>→</w:t>
      </w:r>
      <w:r w:rsidRPr="00471880">
        <w:rPr>
          <w:rFonts w:ascii="Arial" w:hAnsi="Arial" w:cs="Arial"/>
          <w:lang w:val="fr-FR"/>
        </w:rPr>
        <w:t xml:space="preserve"> Router3 </w:t>
      </w:r>
      <w:r>
        <w:rPr>
          <w:rFonts w:ascii="DejaVu Sans" w:eastAsia="DejaVu Sans" w:hAnsi="DejaVu Sans" w:cs="DejaVu Sans"/>
          <w:lang w:val="fr-FR"/>
        </w:rPr>
        <w:t>→</w:t>
      </w:r>
      <w:r w:rsidRPr="00471880">
        <w:rPr>
          <w:rFonts w:ascii="Arial" w:hAnsi="Arial" w:cs="Arial"/>
          <w:lang w:val="fr-FR"/>
        </w:rPr>
        <w:t xml:space="preserve"> Switch3 </w:t>
      </w:r>
      <w:r>
        <w:rPr>
          <w:rFonts w:ascii="DejaVu Sans" w:eastAsia="DejaVu Sans" w:hAnsi="DejaVu Sans" w:cs="DejaVu Sans"/>
          <w:lang w:val="fr-FR"/>
        </w:rPr>
        <w:t>→</w:t>
      </w:r>
      <w:r w:rsidRPr="00471880">
        <w:rPr>
          <w:rFonts w:ascii="Arial" w:hAnsi="Arial" w:cs="Arial"/>
          <w:lang w:val="fr-FR"/>
        </w:rPr>
        <w:t xml:space="preserve"> PC3</w:t>
      </w:r>
    </w:p>
    <w:p w14:paraId="0D1F7F3D" w14:textId="77777777" w:rsidR="0026200B" w:rsidRPr="00471880" w:rsidRDefault="0026200B">
      <w:pPr>
        <w:ind w:firstLine="360"/>
        <w:jc w:val="both"/>
        <w:rPr>
          <w:rFonts w:ascii="Arial" w:hAnsi="Arial" w:cs="Arial"/>
          <w:lang w:val="fr-FR"/>
        </w:rPr>
      </w:pPr>
    </w:p>
    <w:p w14:paraId="0D1F7F3E" w14:textId="77777777" w:rsidR="0026200B" w:rsidRDefault="00916271">
      <w:pPr>
        <w:ind w:left="360"/>
        <w:jc w:val="both"/>
        <w:rPr>
          <w:rFonts w:ascii="Arial" w:hAnsi="Arial" w:cs="Arial"/>
          <w:lang w:val="fr-CH"/>
        </w:rPr>
      </w:pPr>
      <w:r>
        <w:rPr>
          <w:rFonts w:ascii="Arial" w:hAnsi="Arial" w:cs="Arial"/>
          <w:lang w:val="fr-CH"/>
        </w:rPr>
        <w:t>Configurer les 2 routes statiques qui permettront à votre réseau de fonctionner à nouveau.</w:t>
      </w:r>
    </w:p>
    <w:p w14:paraId="0D1F7F3F" w14:textId="77777777" w:rsidR="0026200B" w:rsidRDefault="00916271">
      <w:pPr>
        <w:ind w:left="360"/>
        <w:jc w:val="both"/>
        <w:rPr>
          <w:rFonts w:ascii="Arial" w:hAnsi="Arial" w:cs="Arial"/>
          <w:lang w:val="fr-CH"/>
        </w:rPr>
      </w:pPr>
      <w:r>
        <w:rPr>
          <w:rFonts w:ascii="Arial" w:hAnsi="Arial" w:cs="Arial"/>
          <w:lang w:val="fr-CH"/>
        </w:rPr>
        <w:t>Routeur 0 : Route en direction du routeur 2 pour le réseau 10.3.0.0 :</w:t>
      </w:r>
    </w:p>
    <w:p w14:paraId="0D1F7F40" w14:textId="6804F6EB" w:rsidR="0026200B" w:rsidRDefault="00916271">
      <w:pPr>
        <w:ind w:left="360"/>
        <w:jc w:val="both"/>
        <w:rPr>
          <w:rFonts w:ascii="Arial" w:hAnsi="Arial" w:cs="Arial"/>
          <w:lang w:val="fr-CH"/>
        </w:rPr>
      </w:pPr>
      <w:proofErr w:type="spellStart"/>
      <w:proofErr w:type="gramStart"/>
      <w:r>
        <w:rPr>
          <w:rFonts w:ascii="Arial" w:hAnsi="Arial" w:cs="Arial"/>
          <w:lang w:val="fr-CH"/>
        </w:rPr>
        <w:t>ip</w:t>
      </w:r>
      <w:proofErr w:type="spellEnd"/>
      <w:proofErr w:type="gramEnd"/>
      <w:r>
        <w:rPr>
          <w:rFonts w:ascii="Arial" w:hAnsi="Arial" w:cs="Arial"/>
          <w:lang w:val="fr-CH"/>
        </w:rPr>
        <w:t xml:space="preserve"> route </w:t>
      </w:r>
      <w:r w:rsidR="00F95763" w:rsidRPr="00F95763">
        <w:rPr>
          <w:rFonts w:ascii="Arial" w:hAnsi="Arial" w:cs="Arial"/>
        </w:rPr>
        <w:t>10.3.0.0 255.255.0.0 10.100.1.1 3</w:t>
      </w:r>
    </w:p>
    <w:p w14:paraId="0D1F7F41" w14:textId="77777777" w:rsidR="0026200B" w:rsidRDefault="00916271">
      <w:pPr>
        <w:ind w:left="360"/>
        <w:jc w:val="both"/>
        <w:rPr>
          <w:rFonts w:ascii="Arial" w:hAnsi="Arial" w:cs="Arial"/>
          <w:lang w:val="fr-CH"/>
        </w:rPr>
      </w:pPr>
      <w:r>
        <w:rPr>
          <w:rFonts w:ascii="Arial" w:hAnsi="Arial" w:cs="Arial"/>
          <w:lang w:val="fr-CH"/>
        </w:rPr>
        <w:t>Routeur 3 : Route en direction du routeur 2 pour le réseau 10.1.0.0 :</w:t>
      </w:r>
    </w:p>
    <w:p w14:paraId="0D1F7F42" w14:textId="59E5E17A" w:rsidR="0026200B" w:rsidRPr="00471880" w:rsidRDefault="00916271">
      <w:pPr>
        <w:ind w:left="360"/>
        <w:jc w:val="both"/>
        <w:rPr>
          <w:rFonts w:ascii="Arial" w:hAnsi="Arial" w:cs="Arial"/>
          <w:lang w:val="fr-CH"/>
        </w:rPr>
      </w:pPr>
      <w:proofErr w:type="spellStart"/>
      <w:proofErr w:type="gramStart"/>
      <w:r>
        <w:rPr>
          <w:rFonts w:ascii="Arial" w:hAnsi="Arial" w:cs="Arial"/>
          <w:lang w:val="fr-CH"/>
        </w:rPr>
        <w:t>ip</w:t>
      </w:r>
      <w:proofErr w:type="spellEnd"/>
      <w:proofErr w:type="gramEnd"/>
      <w:r>
        <w:rPr>
          <w:rFonts w:ascii="Arial" w:hAnsi="Arial" w:cs="Arial"/>
          <w:lang w:val="fr-CH"/>
        </w:rPr>
        <w:t xml:space="preserve"> route </w:t>
      </w:r>
      <w:r w:rsidR="00F95763" w:rsidRPr="00F95763">
        <w:rPr>
          <w:rFonts w:ascii="Arial" w:hAnsi="Arial" w:cs="Arial"/>
        </w:rPr>
        <w:t>10.1.0.0 255.255.0.0 10.99.1.2 3</w:t>
      </w:r>
    </w:p>
    <w:p w14:paraId="0D1F7F43" w14:textId="77777777" w:rsidR="0026200B" w:rsidRPr="00471880" w:rsidRDefault="0026200B">
      <w:pPr>
        <w:jc w:val="both"/>
        <w:rPr>
          <w:rFonts w:ascii="Arial" w:hAnsi="Arial" w:cs="Arial"/>
          <w:lang w:val="fr-CH"/>
        </w:rPr>
      </w:pPr>
    </w:p>
    <w:p w14:paraId="0D1F7F44" w14:textId="77777777" w:rsidR="0026200B" w:rsidRPr="00471880" w:rsidRDefault="0026200B">
      <w:pPr>
        <w:jc w:val="both"/>
        <w:rPr>
          <w:rFonts w:ascii="Arial" w:hAnsi="Arial" w:cs="Arial"/>
          <w:lang w:val="fr-CH"/>
        </w:rPr>
      </w:pPr>
    </w:p>
    <w:p w14:paraId="0D1F7F45" w14:textId="77777777" w:rsidR="0026200B" w:rsidRPr="00471880" w:rsidRDefault="0026200B">
      <w:pPr>
        <w:jc w:val="both"/>
        <w:rPr>
          <w:rFonts w:ascii="Arial" w:hAnsi="Arial" w:cs="Arial"/>
          <w:lang w:val="fr-CH"/>
        </w:rPr>
      </w:pPr>
    </w:p>
    <w:p w14:paraId="0D1F7F46" w14:textId="77777777" w:rsidR="0026200B" w:rsidRPr="00471880" w:rsidRDefault="0026200B">
      <w:pPr>
        <w:jc w:val="both"/>
        <w:rPr>
          <w:rFonts w:ascii="Arial" w:hAnsi="Arial" w:cs="Arial"/>
          <w:lang w:val="fr-CH"/>
        </w:rPr>
      </w:pPr>
    </w:p>
    <w:p w14:paraId="0D1F7F47" w14:textId="77777777" w:rsidR="0026200B" w:rsidRPr="00471880" w:rsidRDefault="0026200B">
      <w:pPr>
        <w:jc w:val="both"/>
        <w:rPr>
          <w:rFonts w:ascii="Arial" w:hAnsi="Arial" w:cs="Arial"/>
          <w:lang w:val="fr-CH"/>
        </w:rPr>
      </w:pPr>
    </w:p>
    <w:p w14:paraId="0D1F7F48" w14:textId="606E01D4" w:rsidR="0026200B" w:rsidRDefault="00916271">
      <w:pPr>
        <w:jc w:val="both"/>
        <w:rPr>
          <w:rFonts w:ascii="Arial" w:hAnsi="Arial" w:cs="Arial"/>
          <w:lang w:val="fr-FR"/>
        </w:rPr>
      </w:pPr>
      <w:r>
        <w:rPr>
          <w:rFonts w:ascii="Arial" w:hAnsi="Arial" w:cs="Arial"/>
          <w:lang w:val="fr-FR"/>
        </w:rPr>
        <w:t>Félicitation</w:t>
      </w:r>
      <w:r w:rsidR="00C86DB3">
        <w:rPr>
          <w:rFonts w:ascii="Arial" w:hAnsi="Arial" w:cs="Arial"/>
          <w:lang w:val="fr-FR"/>
        </w:rPr>
        <w:t>s</w:t>
      </w:r>
      <w:r>
        <w:rPr>
          <w:rFonts w:ascii="Arial" w:hAnsi="Arial" w:cs="Arial"/>
          <w:lang w:val="fr-FR"/>
        </w:rPr>
        <w:t>, vous venez de résoudre votre premier problème de routage IP.</w:t>
      </w:r>
    </w:p>
    <w:p w14:paraId="0D1F7F49" w14:textId="77777777" w:rsidR="0026200B" w:rsidRDefault="0026200B">
      <w:pPr>
        <w:ind w:left="-709"/>
        <w:jc w:val="both"/>
        <w:rPr>
          <w:rFonts w:ascii="Arial" w:hAnsi="Arial" w:cs="Arial"/>
          <w:lang w:val="fr-FR"/>
        </w:rPr>
      </w:pPr>
    </w:p>
    <w:p w14:paraId="0D1F7F4A" w14:textId="6F310AA3" w:rsidR="00916271" w:rsidRPr="00471880" w:rsidRDefault="00916271">
      <w:pPr>
        <w:jc w:val="both"/>
        <w:rPr>
          <w:lang w:val="fr-CH"/>
        </w:rPr>
      </w:pPr>
      <w:r>
        <w:rPr>
          <w:rFonts w:ascii="Arial" w:hAnsi="Arial" w:cs="Arial"/>
          <w:b/>
          <w:bCs/>
          <w:lang w:val="fr-FR"/>
        </w:rPr>
        <w:t xml:space="preserve">Imaginez-vous maintenant que vous êtes l’administrateur d’un réseau se composant de 20 sites différents et sur chacun de ces 20 routeurs vous devez configurer manuellement des routes vers les 19 autres routeurs. La mise à jour manuelle des tables de routage de 20 routeurs est énorme. C’est pour cette raison que des protocoles de routage dynamiques tels RIP et OSPF ont été développés. Nous étudierons ces protocoles de routage dynamiques </w:t>
      </w:r>
      <w:r w:rsidR="009B35ED">
        <w:rPr>
          <w:rFonts w:ascii="Arial" w:hAnsi="Arial" w:cs="Arial"/>
          <w:b/>
          <w:bCs/>
          <w:lang w:val="fr-FR"/>
        </w:rPr>
        <w:t>dans le module 129</w:t>
      </w:r>
      <w:r>
        <w:rPr>
          <w:rFonts w:ascii="Arial" w:hAnsi="Arial" w:cs="Arial"/>
          <w:b/>
          <w:bCs/>
          <w:lang w:val="fr-FR"/>
        </w:rPr>
        <w:t>.</w:t>
      </w:r>
    </w:p>
    <w:sectPr w:rsidR="00916271" w:rsidRPr="00471880">
      <w:headerReference w:type="default" r:id="rId7"/>
      <w:footerReference w:type="default" r:id="rId8"/>
      <w:pgSz w:w="12240" w:h="15840"/>
      <w:pgMar w:top="1418" w:right="1800" w:bottom="899" w:left="1800" w:header="708" w:footer="708" w:gutter="0"/>
      <w:cols w:space="720"/>
      <w:docGrid w:linePitch="24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9C3DE" w14:textId="77777777" w:rsidR="00E14417" w:rsidRDefault="00E14417">
      <w:r>
        <w:separator/>
      </w:r>
    </w:p>
  </w:endnote>
  <w:endnote w:type="continuationSeparator" w:id="0">
    <w:p w14:paraId="282770F2" w14:textId="77777777" w:rsidR="00E14417" w:rsidRDefault="00E14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altName w:val="Arial"/>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F7F52" w14:textId="77777777" w:rsidR="0026200B" w:rsidRDefault="00916271">
    <w:pPr>
      <w:pStyle w:val="Footer"/>
      <w:jc w:val="center"/>
    </w:pPr>
    <w:r>
      <w:fldChar w:fldCharType="begin"/>
    </w:r>
    <w:r>
      <w:instrText xml:space="preserve"> PAGE </w:instrText>
    </w:r>
    <w:r>
      <w:fldChar w:fldCharType="separate"/>
    </w:r>
    <w:r w:rsidR="006E741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6E195" w14:textId="77777777" w:rsidR="00E14417" w:rsidRDefault="00E14417">
      <w:r>
        <w:separator/>
      </w:r>
    </w:p>
  </w:footnote>
  <w:footnote w:type="continuationSeparator" w:id="0">
    <w:p w14:paraId="5DDF1CDC" w14:textId="77777777" w:rsidR="00E14417" w:rsidRDefault="00E14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F7F4F" w14:textId="77777777" w:rsidR="00CD3E67" w:rsidRDefault="00CD3E67" w:rsidP="00CD3E67">
    <w:pPr>
      <w:pStyle w:val="Header"/>
      <w:pBdr>
        <w:bottom w:val="single" w:sz="4" w:space="1" w:color="000000"/>
      </w:pBdr>
      <w:rPr>
        <w:rFonts w:ascii="Arial" w:hAnsi="Arial" w:cs="Arial"/>
        <w:lang w:val="fr-CH"/>
      </w:rPr>
    </w:pPr>
    <w:r>
      <w:rPr>
        <w:rFonts w:ascii="Arial" w:hAnsi="Arial" w:cs="Arial"/>
        <w:lang w:val="fr-CH"/>
      </w:rPr>
      <w:t>Exercice</w:t>
    </w:r>
    <w:r>
      <w:rPr>
        <w:rFonts w:ascii="Arial" w:eastAsia="Arial" w:hAnsi="Arial" w:cs="Arial"/>
        <w:lang w:val="fr-CH"/>
      </w:rPr>
      <w:t xml:space="preserve"> – Routage statique</w:t>
    </w:r>
    <w:r>
      <w:rPr>
        <w:rFonts w:ascii="Arial" w:hAnsi="Arial" w:cs="Arial"/>
        <w:lang w:val="fr-CH"/>
      </w:rPr>
      <w:tab/>
    </w:r>
    <w:r>
      <w:rPr>
        <w:rFonts w:ascii="Arial" w:hAnsi="Arial" w:cs="Arial"/>
        <w:lang w:val="fr-CH"/>
      </w:rPr>
      <w:tab/>
      <w:t>Module</w:t>
    </w:r>
    <w:r>
      <w:rPr>
        <w:rFonts w:ascii="Arial" w:eastAsia="Arial" w:hAnsi="Arial" w:cs="Arial"/>
        <w:lang w:val="fr-CH"/>
      </w:rPr>
      <w:t xml:space="preserve"> </w:t>
    </w:r>
    <w:r>
      <w:rPr>
        <w:rFonts w:ascii="Arial" w:hAnsi="Arial" w:cs="Arial"/>
        <w:lang w:val="fr-CH"/>
      </w:rPr>
      <w:t>117</w:t>
    </w:r>
  </w:p>
  <w:p w14:paraId="0D1F7F50" w14:textId="77777777" w:rsidR="00CD3E67" w:rsidRDefault="00CD3E67" w:rsidP="00CD3E67">
    <w:pPr>
      <w:pStyle w:val="Header"/>
      <w:pBdr>
        <w:bottom w:val="single" w:sz="4" w:space="1" w:color="000000"/>
      </w:pBdr>
      <w:jc w:val="right"/>
      <w:rPr>
        <w:rFonts w:ascii="Arial" w:hAnsi="Arial" w:cs="Arial"/>
        <w:sz w:val="14"/>
        <w:szCs w:val="14"/>
        <w:lang w:val="fr-CH"/>
      </w:rPr>
    </w:pPr>
    <w:r>
      <w:rPr>
        <w:rFonts w:ascii="Arial" w:hAnsi="Arial" w:cs="Arial"/>
        <w:sz w:val="14"/>
        <w:szCs w:val="14"/>
        <w:lang w:val="fr-CH"/>
      </w:rPr>
      <w:tab/>
      <w:t>Mettre</w:t>
    </w:r>
    <w:r>
      <w:rPr>
        <w:rFonts w:ascii="Arial" w:eastAsia="Arial" w:hAnsi="Arial" w:cs="Arial"/>
        <w:sz w:val="14"/>
        <w:szCs w:val="14"/>
        <w:lang w:val="fr-CH"/>
      </w:rPr>
      <w:t xml:space="preserve"> </w:t>
    </w:r>
    <w:r>
      <w:rPr>
        <w:rFonts w:ascii="Arial" w:hAnsi="Arial" w:cs="Arial"/>
        <w:sz w:val="14"/>
        <w:szCs w:val="14"/>
        <w:lang w:val="fr-CH"/>
      </w:rPr>
      <w:t>en</w:t>
    </w:r>
    <w:r>
      <w:rPr>
        <w:rFonts w:ascii="Arial" w:eastAsia="Arial" w:hAnsi="Arial" w:cs="Arial"/>
        <w:sz w:val="14"/>
        <w:szCs w:val="14"/>
        <w:lang w:val="fr-CH"/>
      </w:rPr>
      <w:t xml:space="preserve"> place l’infrastructure informatique d’une petite entreprise</w:t>
    </w:r>
  </w:p>
  <w:p w14:paraId="0D1F7F51" w14:textId="77777777" w:rsidR="0026200B" w:rsidRPr="00471880" w:rsidRDefault="0026200B" w:rsidP="00CD3E67">
    <w:pPr>
      <w:pStyle w:val="Header"/>
      <w:rPr>
        <w:lang w:val="fr-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2"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693921181">
    <w:abstractNumId w:val="0"/>
  </w:num>
  <w:num w:numId="2" w16cid:durableId="990987469">
    <w:abstractNumId w:val="1"/>
  </w:num>
  <w:num w:numId="3" w16cid:durableId="152109802">
    <w:abstractNumId w:val="2"/>
  </w:num>
  <w:num w:numId="4" w16cid:durableId="19018621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3E67"/>
    <w:rsid w:val="00122A83"/>
    <w:rsid w:val="001D53B3"/>
    <w:rsid w:val="00237378"/>
    <w:rsid w:val="00246550"/>
    <w:rsid w:val="0026200B"/>
    <w:rsid w:val="00280107"/>
    <w:rsid w:val="00291EF8"/>
    <w:rsid w:val="00357985"/>
    <w:rsid w:val="0036584C"/>
    <w:rsid w:val="00471880"/>
    <w:rsid w:val="005B1C02"/>
    <w:rsid w:val="00616C42"/>
    <w:rsid w:val="00656636"/>
    <w:rsid w:val="006E7411"/>
    <w:rsid w:val="00720BB0"/>
    <w:rsid w:val="00786E0F"/>
    <w:rsid w:val="00801755"/>
    <w:rsid w:val="00823324"/>
    <w:rsid w:val="00844AAF"/>
    <w:rsid w:val="00896D94"/>
    <w:rsid w:val="008A1DA5"/>
    <w:rsid w:val="00915ADA"/>
    <w:rsid w:val="00916271"/>
    <w:rsid w:val="00967AFB"/>
    <w:rsid w:val="009A1755"/>
    <w:rsid w:val="009B35ED"/>
    <w:rsid w:val="009C58A1"/>
    <w:rsid w:val="00A949DD"/>
    <w:rsid w:val="00AA45C4"/>
    <w:rsid w:val="00C86DB3"/>
    <w:rsid w:val="00CA19B2"/>
    <w:rsid w:val="00CD3E67"/>
    <w:rsid w:val="00D420E8"/>
    <w:rsid w:val="00DF31B6"/>
    <w:rsid w:val="00E0515C"/>
    <w:rsid w:val="00E14417"/>
    <w:rsid w:val="00F6030A"/>
    <w:rsid w:val="00F905A2"/>
    <w:rsid w:val="00F9576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D1F7ECA"/>
  <w15:chartTrackingRefBased/>
  <w15:docId w15:val="{224F5626-7053-4A9F-BDDE-49A28A806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H" w:eastAsia="en-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kern w:val="1"/>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Policepardfaut1">
    <w:name w:val="Police par défaut1"/>
  </w:style>
  <w:style w:type="character" w:customStyle="1" w:styleId="Numrodepage1">
    <w:name w:val="Numéro de page1"/>
  </w:style>
  <w:style w:type="character" w:styleId="Hyperlink">
    <w:name w:val="Hyperlink"/>
    <w:rPr>
      <w:color w:val="0000FF"/>
      <w:u w:val="single"/>
    </w:rPr>
  </w:style>
  <w:style w:type="character" w:customStyle="1" w:styleId="ListLabel1">
    <w:name w:val="ListLabel 1"/>
    <w:rPr>
      <w:rFonts w:cs="Courier New"/>
    </w:rPr>
  </w:style>
  <w:style w:type="paragraph" w:customStyle="1" w:styleId="Titre1">
    <w:name w:val="Titre1"/>
    <w:basedOn w:val="Normal"/>
    <w:next w:val="BodyText"/>
    <w:pPr>
      <w:keepNext/>
      <w:spacing w:before="240" w:after="120"/>
    </w:pPr>
    <w:rPr>
      <w:rFonts w:ascii="Arial" w:eastAsia="DejaVu Sans" w:hAnsi="Arial"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Header">
    <w:name w:val="header"/>
    <w:basedOn w:val="Normal"/>
    <w:pPr>
      <w:suppressLineNumbers/>
      <w:tabs>
        <w:tab w:val="center" w:pos="4320"/>
        <w:tab w:val="right" w:pos="8640"/>
      </w:tabs>
    </w:pPr>
  </w:style>
  <w:style w:type="paragraph" w:styleId="Footer">
    <w:name w:val="footer"/>
    <w:basedOn w:val="Normal"/>
    <w:pPr>
      <w:suppressLineNumbers/>
      <w:tabs>
        <w:tab w:val="center" w:pos="4320"/>
        <w:tab w:val="right" w:pos="8640"/>
      </w:tabs>
    </w:pPr>
  </w:style>
  <w:style w:type="paragraph" w:customStyle="1" w:styleId="Paragraphedeliste1">
    <w:name w:val="Paragraphe de liste1"/>
    <w:basedOn w:val="Normal"/>
    <w:pPr>
      <w:ind w:left="720"/>
    </w:pPr>
  </w:style>
  <w:style w:type="paragraph" w:styleId="NormalWeb">
    <w:name w:val="Normal (Web)"/>
    <w:basedOn w:val="Normal"/>
    <w:pPr>
      <w:spacing w:before="144" w:after="144"/>
    </w:pPr>
    <w:rPr>
      <w:lang w:val="fr-CH"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1276</Words>
  <Characters>6283</Characters>
  <Application>Microsoft Office Word</Application>
  <DocSecurity>0</DocSecurity>
  <Lines>196</Lines>
  <Paragraphs>96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hello</vt:lpstr>
      <vt:lpstr>hello</vt:lpstr>
    </vt:vector>
  </TitlesOfParts>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hello</dc:title>
  <dc:subject/>
  <dc:creator>Alex</dc:creator>
  <cp:keywords/>
  <cp:lastModifiedBy>Godel Loré</cp:lastModifiedBy>
  <cp:revision>20</cp:revision>
  <cp:lastPrinted>1899-12-31T23:00:00Z</cp:lastPrinted>
  <dcterms:created xsi:type="dcterms:W3CDTF">2015-05-29T06:01:00Z</dcterms:created>
  <dcterms:modified xsi:type="dcterms:W3CDTF">2025-10-29T18:08:00Z</dcterms:modified>
</cp:coreProperties>
</file>