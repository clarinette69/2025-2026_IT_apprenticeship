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63A43" w14:textId="452A1D73" w:rsidR="00F2681B" w:rsidRDefault="00CA7D73">
      <w:pPr>
        <w:ind w:right="-110"/>
        <w:jc w:val="center"/>
        <w:rPr>
          <w:rFonts w:ascii="Arial" w:hAnsi="Arial" w:cs="Arial"/>
          <w:sz w:val="28"/>
          <w:szCs w:val="28"/>
          <w:lang w:val="fr-FR"/>
        </w:rPr>
      </w:pPr>
      <w:r>
        <w:rPr>
          <w:rFonts w:ascii="Arial" w:hAnsi="Arial" w:cs="Arial"/>
          <w:sz w:val="28"/>
          <w:szCs w:val="28"/>
          <w:lang w:val="fr-FR"/>
        </w:rPr>
        <w:t>Adressage IP</w:t>
      </w:r>
      <w:r w:rsidR="006819A7">
        <w:rPr>
          <w:rFonts w:ascii="Arial" w:hAnsi="Arial" w:cs="Arial"/>
          <w:sz w:val="28"/>
          <w:szCs w:val="28"/>
          <w:lang w:val="fr-FR"/>
        </w:rPr>
        <w:t xml:space="preserve"> – Classes et réseaux</w:t>
      </w:r>
    </w:p>
    <w:p w14:paraId="7315DDD3" w14:textId="77777777" w:rsidR="00F2681B" w:rsidRDefault="00F2681B">
      <w:pPr>
        <w:rPr>
          <w:rFonts w:ascii="Arial" w:hAnsi="Arial" w:cs="Arial"/>
          <w:lang w:val="fr-CH"/>
        </w:rPr>
      </w:pPr>
    </w:p>
    <w:p w14:paraId="28EBDE6A" w14:textId="77777777" w:rsidR="00F2681B" w:rsidRDefault="00F2681B">
      <w:pPr>
        <w:rPr>
          <w:rFonts w:ascii="Arial" w:hAnsi="Arial" w:cs="Arial"/>
          <w:lang w:val="fr-CH"/>
        </w:rPr>
      </w:pPr>
    </w:p>
    <w:p w14:paraId="7BC05E99" w14:textId="77777777" w:rsidR="00F2681B" w:rsidRDefault="00F2681B">
      <w:pPr>
        <w:rPr>
          <w:rFonts w:ascii="Arial" w:hAnsi="Arial" w:cs="Arial"/>
          <w:i/>
          <w:u w:val="single"/>
          <w:lang w:val="fr-CH"/>
        </w:rPr>
      </w:pPr>
      <w:r>
        <w:rPr>
          <w:rFonts w:ascii="Arial" w:hAnsi="Arial" w:cs="Arial"/>
          <w:i/>
          <w:u w:val="single"/>
          <w:lang w:val="fr-CH"/>
        </w:rPr>
        <w:t>Objectifs</w:t>
      </w:r>
      <w:r>
        <w:rPr>
          <w:rFonts w:ascii="Arial" w:eastAsia="Arial" w:hAnsi="Arial" w:cs="Arial"/>
          <w:i/>
          <w:u w:val="single"/>
          <w:lang w:val="fr-CH"/>
        </w:rPr>
        <w:t xml:space="preserve"> </w:t>
      </w:r>
      <w:r>
        <w:rPr>
          <w:rFonts w:ascii="Arial" w:hAnsi="Arial" w:cs="Arial"/>
          <w:i/>
          <w:u w:val="single"/>
          <w:lang w:val="fr-CH"/>
        </w:rPr>
        <w:t>de</w:t>
      </w:r>
      <w:r>
        <w:rPr>
          <w:rFonts w:ascii="Arial" w:eastAsia="Arial" w:hAnsi="Arial" w:cs="Arial"/>
          <w:i/>
          <w:u w:val="single"/>
          <w:lang w:val="fr-CH"/>
        </w:rPr>
        <w:t xml:space="preserve"> </w:t>
      </w:r>
      <w:r>
        <w:rPr>
          <w:rFonts w:ascii="Arial" w:hAnsi="Arial" w:cs="Arial"/>
          <w:i/>
          <w:u w:val="single"/>
          <w:lang w:val="fr-CH"/>
        </w:rPr>
        <w:t>cet</w:t>
      </w:r>
      <w:r>
        <w:rPr>
          <w:rFonts w:ascii="Arial" w:eastAsia="Arial" w:hAnsi="Arial" w:cs="Arial"/>
          <w:i/>
          <w:u w:val="single"/>
          <w:lang w:val="fr-CH"/>
        </w:rPr>
        <w:t xml:space="preserve"> </w:t>
      </w:r>
      <w:r>
        <w:rPr>
          <w:rFonts w:ascii="Arial" w:hAnsi="Arial" w:cs="Arial"/>
          <w:i/>
          <w:u w:val="single"/>
          <w:lang w:val="fr-CH"/>
        </w:rPr>
        <w:t>exercice</w:t>
      </w:r>
    </w:p>
    <w:p w14:paraId="1DFA0879" w14:textId="77777777" w:rsidR="00F2681B" w:rsidRDefault="00F2681B">
      <w:pPr>
        <w:rPr>
          <w:rFonts w:ascii="Arial" w:hAnsi="Arial" w:cs="Arial"/>
          <w:lang w:val="fr-CH"/>
        </w:rPr>
      </w:pPr>
    </w:p>
    <w:p w14:paraId="1C23CB39" w14:textId="77777777" w:rsidR="00F2681B" w:rsidRDefault="00F2681B">
      <w:pPr>
        <w:rPr>
          <w:rFonts w:ascii="Arial" w:eastAsia="Arial" w:hAnsi="Arial" w:cs="Arial"/>
          <w:i/>
          <w:lang w:val="fr-CH"/>
        </w:rPr>
      </w:pPr>
      <w:r>
        <w:rPr>
          <w:rFonts w:ascii="Arial" w:hAnsi="Arial" w:cs="Arial"/>
          <w:i/>
          <w:lang w:val="fr-CH"/>
        </w:rPr>
        <w:t>A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la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fin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de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cet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exercice,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l</w:t>
      </w:r>
      <w:r>
        <w:rPr>
          <w:rFonts w:ascii="Arial" w:eastAsia="Arial" w:hAnsi="Arial" w:cs="Arial"/>
          <w:i/>
          <w:lang w:val="fr-CH"/>
        </w:rPr>
        <w:t>’</w:t>
      </w:r>
      <w:r>
        <w:rPr>
          <w:rFonts w:ascii="Arial" w:hAnsi="Arial" w:cs="Arial"/>
          <w:i/>
          <w:lang w:val="fr-CH"/>
        </w:rPr>
        <w:t>apprenti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doit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être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capable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de</w:t>
      </w:r>
      <w:r>
        <w:rPr>
          <w:rFonts w:ascii="Arial" w:eastAsia="Arial" w:hAnsi="Arial" w:cs="Arial"/>
          <w:i/>
          <w:lang w:val="fr-CH"/>
        </w:rPr>
        <w:t>…</w:t>
      </w:r>
    </w:p>
    <w:p w14:paraId="24380534" w14:textId="77777777" w:rsidR="00F2681B" w:rsidRDefault="00F2681B">
      <w:pPr>
        <w:rPr>
          <w:rFonts w:ascii="Arial" w:hAnsi="Arial" w:cs="Arial"/>
          <w:i/>
          <w:lang w:val="fr-CH"/>
        </w:rPr>
      </w:pPr>
    </w:p>
    <w:p w14:paraId="142C57E9" w14:textId="2032059D" w:rsidR="00F2681B" w:rsidRDefault="00F2681B">
      <w:pPr>
        <w:ind w:right="-110"/>
        <w:rPr>
          <w:rFonts w:ascii="Arial" w:hAnsi="Arial" w:cs="Arial"/>
          <w:i/>
          <w:lang w:val="fr-CH"/>
        </w:rPr>
      </w:pPr>
      <w:r>
        <w:rPr>
          <w:rFonts w:ascii="Arial" w:eastAsia="Arial" w:hAnsi="Arial" w:cs="Arial"/>
          <w:i/>
          <w:lang w:val="fr-CH"/>
        </w:rPr>
        <w:t xml:space="preserve">… </w:t>
      </w:r>
      <w:r w:rsidR="00D30C7C">
        <w:rPr>
          <w:rFonts w:ascii="Arial" w:eastAsia="Arial" w:hAnsi="Arial" w:cs="Arial"/>
          <w:i/>
          <w:lang w:val="fr-CH"/>
        </w:rPr>
        <w:t>déterminer la classe d’une adresse IP ou d’un réseau IP</w:t>
      </w:r>
    </w:p>
    <w:p w14:paraId="5D15C86B" w14:textId="1AF3DC02" w:rsidR="00D30C7C" w:rsidRDefault="00F2681B" w:rsidP="00D30C7C">
      <w:pPr>
        <w:ind w:right="-110"/>
        <w:rPr>
          <w:rFonts w:ascii="Arial" w:hAnsi="Arial" w:cs="Arial"/>
          <w:i/>
          <w:lang w:val="fr-CH"/>
        </w:rPr>
      </w:pPr>
      <w:r>
        <w:rPr>
          <w:rFonts w:ascii="Arial" w:eastAsia="Arial" w:hAnsi="Arial" w:cs="Arial"/>
          <w:i/>
          <w:lang w:val="fr-CH"/>
        </w:rPr>
        <w:t xml:space="preserve">… </w:t>
      </w:r>
      <w:r w:rsidR="00D30C7C">
        <w:rPr>
          <w:rFonts w:ascii="Arial" w:eastAsia="Arial" w:hAnsi="Arial" w:cs="Arial"/>
          <w:i/>
          <w:lang w:val="fr-CH"/>
        </w:rPr>
        <w:t>déterminer le réseau d’une adresse IP</w:t>
      </w:r>
    </w:p>
    <w:p w14:paraId="0BB46B38" w14:textId="4DFAEF6D" w:rsidR="00F2681B" w:rsidRDefault="00F2681B" w:rsidP="00D30C7C">
      <w:pPr>
        <w:ind w:right="-110"/>
        <w:rPr>
          <w:rFonts w:ascii="Arial" w:hAnsi="Arial" w:cs="Arial"/>
          <w:i/>
          <w:lang w:val="fr-CH"/>
        </w:rPr>
      </w:pPr>
      <w:r>
        <w:rPr>
          <w:rFonts w:ascii="Arial" w:eastAsia="Arial" w:hAnsi="Arial" w:cs="Arial"/>
          <w:i/>
          <w:lang w:val="fr-CH"/>
        </w:rPr>
        <w:t xml:space="preserve">… </w:t>
      </w:r>
      <w:r w:rsidR="00D30C7C">
        <w:rPr>
          <w:rFonts w:ascii="Arial" w:eastAsia="Arial" w:hAnsi="Arial" w:cs="Arial"/>
          <w:i/>
          <w:lang w:val="fr-CH"/>
        </w:rPr>
        <w:t>déterminer les premières et dernières adresses IP utilisable pour des hôtes</w:t>
      </w:r>
    </w:p>
    <w:p w14:paraId="4F92A88D" w14:textId="111A6ED5" w:rsidR="00D30C7C" w:rsidRDefault="00F2681B" w:rsidP="00D30C7C">
      <w:pPr>
        <w:ind w:right="-110"/>
        <w:rPr>
          <w:rFonts w:ascii="Arial" w:eastAsia="Arial" w:hAnsi="Arial" w:cs="Arial"/>
          <w:i/>
          <w:lang w:val="fr-CH"/>
        </w:rPr>
      </w:pPr>
      <w:r>
        <w:rPr>
          <w:rFonts w:ascii="Arial" w:eastAsia="Arial" w:hAnsi="Arial" w:cs="Arial"/>
          <w:i/>
          <w:lang w:val="fr-CH"/>
        </w:rPr>
        <w:t xml:space="preserve">… </w:t>
      </w:r>
      <w:r w:rsidR="00D30C7C">
        <w:rPr>
          <w:rFonts w:ascii="Arial" w:eastAsia="Arial" w:hAnsi="Arial" w:cs="Arial"/>
          <w:i/>
          <w:lang w:val="fr-CH"/>
        </w:rPr>
        <w:t>déterminer l’adresse de broadcast d’un réseau IP</w:t>
      </w:r>
    </w:p>
    <w:p w14:paraId="2DBE9AF7" w14:textId="2CFD0ECE" w:rsidR="00D30C7C" w:rsidRDefault="00D30C7C" w:rsidP="00D30C7C">
      <w:pPr>
        <w:ind w:right="-110"/>
        <w:rPr>
          <w:rFonts w:ascii="Arial" w:hAnsi="Arial" w:cs="Arial"/>
          <w:i/>
          <w:lang w:val="fr-CH"/>
        </w:rPr>
      </w:pPr>
      <w:r>
        <w:rPr>
          <w:rFonts w:ascii="Arial" w:eastAsia="Arial" w:hAnsi="Arial" w:cs="Arial"/>
          <w:i/>
          <w:lang w:val="fr-CH"/>
        </w:rPr>
        <w:t>… déterminer si un réseau IP est privé ou publique</w:t>
      </w:r>
    </w:p>
    <w:p w14:paraId="3A0E297C" w14:textId="505A2808" w:rsidR="00D30C7C" w:rsidRDefault="00D30C7C" w:rsidP="00D30C7C">
      <w:pPr>
        <w:ind w:right="-110"/>
        <w:rPr>
          <w:rFonts w:ascii="Arial" w:hAnsi="Arial" w:cs="Arial"/>
          <w:i/>
          <w:lang w:val="fr-CH"/>
        </w:rPr>
      </w:pPr>
    </w:p>
    <w:p w14:paraId="2381EF8E" w14:textId="1A8A8811" w:rsidR="00F2681B" w:rsidRDefault="00F2681B">
      <w:pPr>
        <w:ind w:right="-110"/>
        <w:rPr>
          <w:rFonts w:ascii="Arial" w:hAnsi="Arial" w:cs="Arial"/>
          <w:i/>
          <w:lang w:val="fr-CH"/>
        </w:rPr>
      </w:pPr>
    </w:p>
    <w:p w14:paraId="4ACFD481" w14:textId="77777777" w:rsidR="00F2681B" w:rsidRDefault="00F2681B">
      <w:pPr>
        <w:jc w:val="both"/>
        <w:rPr>
          <w:rFonts w:ascii="Arial" w:hAnsi="Arial" w:cs="Arial"/>
          <w:i/>
          <w:lang w:val="fr-CH"/>
        </w:rPr>
      </w:pPr>
    </w:p>
    <w:p w14:paraId="2218425D" w14:textId="77777777" w:rsidR="00F2681B" w:rsidRDefault="00F2681B">
      <w:pPr>
        <w:jc w:val="both"/>
        <w:rPr>
          <w:rFonts w:ascii="Arial" w:hAnsi="Arial" w:cs="Arial"/>
          <w:u w:val="single"/>
          <w:lang w:val="fr-CH"/>
        </w:rPr>
      </w:pPr>
    </w:p>
    <w:p w14:paraId="53EC537E" w14:textId="77777777" w:rsidR="00F2681B" w:rsidRDefault="00F2681B">
      <w:pPr>
        <w:jc w:val="both"/>
        <w:rPr>
          <w:rFonts w:ascii="Arial" w:hAnsi="Arial" w:cs="Arial"/>
          <w:lang w:val="fr-CH"/>
        </w:rPr>
      </w:pPr>
    </w:p>
    <w:p w14:paraId="560DDEC5" w14:textId="77777777" w:rsidR="00CA7D73" w:rsidRDefault="00CA7D73" w:rsidP="00CA7D73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  <w:r>
        <w:rPr>
          <w:rFonts w:ascii="Times-Bold" w:hAnsi="Times-Bold" w:cs="Times-Bold"/>
          <w:b/>
          <w:bCs/>
          <w:kern w:val="0"/>
          <w:lang w:val="fr-CH" w:eastAsia="fr-CH"/>
        </w:rPr>
        <w:t>Exercice 1 – Détermination la classe de l’adresse IP</w:t>
      </w:r>
    </w:p>
    <w:p w14:paraId="6EC3C75B" w14:textId="77777777" w:rsidR="007D746A" w:rsidRDefault="007D746A" w:rsidP="00CA7D73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6D2817AF" w14:textId="77777777" w:rsidR="00CA7D73" w:rsidRDefault="00CA7D73" w:rsidP="00CA7D73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A quelle classe appartiennent les adresses suivantes</w:t>
      </w:r>
    </w:p>
    <w:p w14:paraId="58B522EB" w14:textId="77777777" w:rsidR="007D746A" w:rsidRDefault="00CA7D73" w:rsidP="0024066C">
      <w:pPr>
        <w:numPr>
          <w:ilvl w:val="0"/>
          <w:numId w:val="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 w:rsidRPr="007D746A">
        <w:rPr>
          <w:rFonts w:ascii="Times-Roman" w:hAnsi="Times-Roman" w:cs="Times-Roman"/>
          <w:kern w:val="0"/>
          <w:lang w:val="fr-CH" w:eastAsia="fr-CH"/>
        </w:rPr>
        <w:t>143.25.67.89</w:t>
      </w:r>
    </w:p>
    <w:p w14:paraId="2F0CA7A3" w14:textId="77777777" w:rsidR="007D746A" w:rsidRDefault="00CA7D73" w:rsidP="002D2A38">
      <w:pPr>
        <w:numPr>
          <w:ilvl w:val="0"/>
          <w:numId w:val="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 w:rsidRPr="007D746A">
        <w:rPr>
          <w:rFonts w:ascii="Times-Roman" w:hAnsi="Times-Roman" w:cs="Times-Roman"/>
          <w:kern w:val="0"/>
          <w:lang w:val="fr-CH" w:eastAsia="fr-CH"/>
        </w:rPr>
        <w:t>172.12.56.78</w:t>
      </w:r>
    </w:p>
    <w:p w14:paraId="36A36AA8" w14:textId="77777777" w:rsidR="007D746A" w:rsidRDefault="00CA7D73" w:rsidP="003B0224">
      <w:pPr>
        <w:numPr>
          <w:ilvl w:val="0"/>
          <w:numId w:val="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 w:rsidRPr="007D746A">
        <w:rPr>
          <w:rFonts w:ascii="Times-Roman" w:hAnsi="Times-Roman" w:cs="Times-Roman"/>
          <w:kern w:val="0"/>
          <w:lang w:val="fr-CH" w:eastAsia="fr-CH"/>
        </w:rPr>
        <w:t>12.15.5.45</w:t>
      </w:r>
    </w:p>
    <w:p w14:paraId="1651D0D0" w14:textId="77777777" w:rsidR="007D746A" w:rsidRDefault="00CA7D73" w:rsidP="00A3401F">
      <w:pPr>
        <w:numPr>
          <w:ilvl w:val="0"/>
          <w:numId w:val="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 w:rsidRPr="007D746A">
        <w:rPr>
          <w:rFonts w:ascii="Times-Roman" w:hAnsi="Times-Roman" w:cs="Times-Roman"/>
          <w:kern w:val="0"/>
          <w:lang w:val="fr-CH" w:eastAsia="fr-CH"/>
        </w:rPr>
        <w:t>192.23.67.123</w:t>
      </w:r>
    </w:p>
    <w:p w14:paraId="6395D0BE" w14:textId="77777777" w:rsidR="007D746A" w:rsidRDefault="00CA7D73" w:rsidP="00F54BAF">
      <w:pPr>
        <w:numPr>
          <w:ilvl w:val="0"/>
          <w:numId w:val="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 w:rsidRPr="007D746A">
        <w:rPr>
          <w:rFonts w:ascii="Times-Roman" w:hAnsi="Times-Roman" w:cs="Times-Roman"/>
          <w:kern w:val="0"/>
          <w:lang w:val="fr-CH" w:eastAsia="fr-CH"/>
        </w:rPr>
        <w:t>221.45.67.123</w:t>
      </w:r>
    </w:p>
    <w:p w14:paraId="7B4B558A" w14:textId="77777777" w:rsidR="007D746A" w:rsidRDefault="00CA7D73" w:rsidP="00A43564">
      <w:pPr>
        <w:numPr>
          <w:ilvl w:val="0"/>
          <w:numId w:val="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 w:rsidRPr="007D746A">
        <w:rPr>
          <w:rFonts w:ascii="Times-Roman" w:hAnsi="Times-Roman" w:cs="Times-Roman"/>
          <w:kern w:val="0"/>
          <w:lang w:val="fr-CH" w:eastAsia="fr-CH"/>
        </w:rPr>
        <w:t xml:space="preserve">123.56.78.23 </w:t>
      </w:r>
    </w:p>
    <w:p w14:paraId="1FA10E10" w14:textId="141D975B" w:rsidR="00CA7D73" w:rsidRPr="007D746A" w:rsidRDefault="00CA7D73" w:rsidP="00A43564">
      <w:pPr>
        <w:numPr>
          <w:ilvl w:val="0"/>
          <w:numId w:val="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 w:rsidRPr="007D746A">
        <w:rPr>
          <w:rFonts w:ascii="Times-Roman" w:hAnsi="Times-Roman" w:cs="Times-Roman"/>
          <w:kern w:val="0"/>
          <w:lang w:val="fr-CH" w:eastAsia="fr-CH"/>
        </w:rPr>
        <w:t>126.9.76.23</w:t>
      </w:r>
    </w:p>
    <w:p w14:paraId="44707559" w14:textId="77777777" w:rsidR="007D746A" w:rsidRDefault="007D746A" w:rsidP="00CA7D73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35B2DCA9" w14:textId="6AFB88DB" w:rsidR="007D746A" w:rsidRDefault="00D30C7C" w:rsidP="007D746A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  <w:r w:rsidRPr="00D30C7C">
        <w:rPr>
          <w:rFonts w:ascii="Times-Bold" w:hAnsi="Times-Bold" w:cs="Times-Bold"/>
          <w:b/>
          <w:bCs/>
          <w:kern w:val="0"/>
          <w:lang w:val="fr-CH" w:eastAsia="fr-CH"/>
        </w:rPr>
        <w:t>Solution :</w:t>
      </w:r>
    </w:p>
    <w:p w14:paraId="08F2F05B" w14:textId="77777777" w:rsidR="00D30C7C" w:rsidRDefault="00D30C7C" w:rsidP="007D746A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380D3DBE" w14:textId="4C7AD259" w:rsidR="00D30C7C" w:rsidRDefault="00D30C7C" w:rsidP="00D30C7C">
      <w:pPr>
        <w:numPr>
          <w:ilvl w:val="0"/>
          <w:numId w:val="1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____________</w:t>
      </w:r>
    </w:p>
    <w:p w14:paraId="1993140C" w14:textId="77777777" w:rsidR="00D30C7C" w:rsidRDefault="00D30C7C" w:rsidP="00D30C7C">
      <w:pPr>
        <w:suppressAutoHyphens w:val="0"/>
        <w:autoSpaceDE w:val="0"/>
        <w:autoSpaceDN w:val="0"/>
        <w:adjustRightInd w:val="0"/>
        <w:ind w:left="720"/>
        <w:rPr>
          <w:rFonts w:ascii="Times-Roman" w:hAnsi="Times-Roman" w:cs="Times-Roman"/>
          <w:kern w:val="0"/>
          <w:lang w:val="fr-CH" w:eastAsia="fr-CH"/>
        </w:rPr>
      </w:pPr>
    </w:p>
    <w:p w14:paraId="3E77986C" w14:textId="77777777" w:rsidR="00D30C7C" w:rsidRDefault="00D30C7C" w:rsidP="00D30C7C">
      <w:pPr>
        <w:numPr>
          <w:ilvl w:val="0"/>
          <w:numId w:val="1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____________</w:t>
      </w:r>
    </w:p>
    <w:p w14:paraId="05C0D4E8" w14:textId="77777777" w:rsidR="00D30C7C" w:rsidRDefault="00D30C7C" w:rsidP="00D30C7C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0D1F4CB1" w14:textId="77777777" w:rsidR="00D30C7C" w:rsidRDefault="00D30C7C" w:rsidP="00D30C7C">
      <w:pPr>
        <w:numPr>
          <w:ilvl w:val="0"/>
          <w:numId w:val="1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____________</w:t>
      </w:r>
    </w:p>
    <w:p w14:paraId="13BA7620" w14:textId="77777777" w:rsidR="00D30C7C" w:rsidRDefault="00D30C7C" w:rsidP="00D30C7C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04CDD388" w14:textId="77777777" w:rsidR="00D30C7C" w:rsidRDefault="00D30C7C" w:rsidP="00D30C7C">
      <w:pPr>
        <w:numPr>
          <w:ilvl w:val="0"/>
          <w:numId w:val="1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____________</w:t>
      </w:r>
    </w:p>
    <w:p w14:paraId="3C6E01BA" w14:textId="77777777" w:rsidR="00D30C7C" w:rsidRDefault="00D30C7C" w:rsidP="00D30C7C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6738C8D8" w14:textId="77777777" w:rsidR="00D30C7C" w:rsidRDefault="00D30C7C" w:rsidP="00D30C7C">
      <w:pPr>
        <w:numPr>
          <w:ilvl w:val="0"/>
          <w:numId w:val="1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____________</w:t>
      </w:r>
    </w:p>
    <w:p w14:paraId="6B03DCA0" w14:textId="77777777" w:rsidR="00D30C7C" w:rsidRDefault="00D30C7C" w:rsidP="00D30C7C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087DE867" w14:textId="73B55B52" w:rsidR="00D30C7C" w:rsidRDefault="00D30C7C" w:rsidP="00D30C7C">
      <w:pPr>
        <w:numPr>
          <w:ilvl w:val="0"/>
          <w:numId w:val="1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____________</w:t>
      </w:r>
    </w:p>
    <w:p w14:paraId="77D2F95D" w14:textId="77777777" w:rsidR="00D30C7C" w:rsidRDefault="00D30C7C" w:rsidP="00D30C7C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61497A67" w14:textId="77777777" w:rsidR="00D30C7C" w:rsidRDefault="00D30C7C" w:rsidP="00D30C7C">
      <w:pPr>
        <w:numPr>
          <w:ilvl w:val="0"/>
          <w:numId w:val="1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____________</w:t>
      </w:r>
    </w:p>
    <w:p w14:paraId="492BA211" w14:textId="77777777" w:rsidR="007D746A" w:rsidRDefault="007D746A" w:rsidP="007D746A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677C642B" w14:textId="579D8A87" w:rsidR="007D746A" w:rsidRDefault="007D746A" w:rsidP="007D746A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  <w:r>
        <w:rPr>
          <w:rFonts w:ascii="Times-Bold" w:hAnsi="Times-Bold" w:cs="Times-Bold"/>
          <w:b/>
          <w:bCs/>
          <w:kern w:val="0"/>
          <w:lang w:val="fr-CH" w:eastAsia="fr-CH"/>
        </w:rPr>
        <w:br w:type="page"/>
      </w:r>
      <w:r>
        <w:rPr>
          <w:rFonts w:ascii="Times-Bold" w:hAnsi="Times-Bold" w:cs="Times-Bold"/>
          <w:b/>
          <w:bCs/>
          <w:kern w:val="0"/>
          <w:lang w:val="fr-CH" w:eastAsia="fr-CH"/>
        </w:rPr>
        <w:lastRenderedPageBreak/>
        <w:t>Exercice 2 – Détermination des adresses d’un réseau IP</w:t>
      </w:r>
    </w:p>
    <w:p w14:paraId="2A1BA0CF" w14:textId="77777777" w:rsidR="007D746A" w:rsidRDefault="007D746A" w:rsidP="007D746A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5A282179" w14:textId="63E51E10" w:rsidR="007D746A" w:rsidRDefault="007D746A" w:rsidP="007D746A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 w:rsidRPr="007D746A">
        <w:rPr>
          <w:rFonts w:ascii="Times-Roman" w:hAnsi="Times-Roman" w:cs="Times-Roman"/>
          <w:kern w:val="0"/>
          <w:lang w:val="fr-CH" w:eastAsia="fr-CH"/>
        </w:rPr>
        <w:t xml:space="preserve">Indiquez, pour chaque réseau </w:t>
      </w:r>
      <w:r>
        <w:rPr>
          <w:rFonts w:ascii="Times-Roman" w:hAnsi="Times-Roman" w:cs="Times-Roman"/>
          <w:kern w:val="0"/>
          <w:lang w:val="fr-CH" w:eastAsia="fr-CH"/>
        </w:rPr>
        <w:t>IP</w:t>
      </w:r>
      <w:r w:rsidRPr="007D746A">
        <w:rPr>
          <w:rFonts w:ascii="Times-Roman" w:hAnsi="Times-Roman" w:cs="Times-Roman"/>
          <w:kern w:val="0"/>
          <w:lang w:val="fr-CH" w:eastAsia="fr-CH"/>
        </w:rPr>
        <w:t>:</w:t>
      </w:r>
    </w:p>
    <w:p w14:paraId="01B6EFF8" w14:textId="77777777" w:rsidR="007D746A" w:rsidRPr="007D746A" w:rsidRDefault="007D746A" w:rsidP="007D746A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50990D7A" w14:textId="502A8EA7" w:rsidR="007D746A" w:rsidRPr="007D746A" w:rsidRDefault="007D746A" w:rsidP="007D746A">
      <w:pPr>
        <w:numPr>
          <w:ilvl w:val="0"/>
          <w:numId w:val="6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 w:rsidRPr="007D746A">
        <w:rPr>
          <w:rFonts w:ascii="Times-Roman" w:hAnsi="Times-Roman" w:cs="Times-Roman"/>
          <w:kern w:val="0"/>
          <w:lang w:val="fr-CH" w:eastAsia="fr-CH"/>
        </w:rPr>
        <w:t>Le masque d</w:t>
      </w:r>
      <w:r>
        <w:rPr>
          <w:rFonts w:ascii="Times-Roman" w:hAnsi="Times-Roman" w:cs="Times-Roman"/>
          <w:kern w:val="0"/>
          <w:lang w:val="fr-CH" w:eastAsia="fr-CH"/>
        </w:rPr>
        <w:t xml:space="preserve">u </w:t>
      </w:r>
      <w:r w:rsidRPr="007D746A">
        <w:rPr>
          <w:rFonts w:ascii="Times-Roman" w:hAnsi="Times-Roman" w:cs="Times-Roman"/>
          <w:kern w:val="0"/>
          <w:lang w:val="fr-CH" w:eastAsia="fr-CH"/>
        </w:rPr>
        <w:t>réseau</w:t>
      </w:r>
    </w:p>
    <w:p w14:paraId="1AA6D817" w14:textId="04E1B240" w:rsidR="007D746A" w:rsidRPr="007D746A" w:rsidRDefault="007D746A" w:rsidP="007D746A">
      <w:pPr>
        <w:numPr>
          <w:ilvl w:val="0"/>
          <w:numId w:val="6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 w:rsidRPr="007D746A">
        <w:rPr>
          <w:rFonts w:ascii="Times-Roman" w:hAnsi="Times-Roman" w:cs="Times-Roman"/>
          <w:kern w:val="0"/>
          <w:lang w:val="fr-CH" w:eastAsia="fr-CH"/>
        </w:rPr>
        <w:t>L</w:t>
      </w:r>
      <w:r w:rsidR="00F634A7">
        <w:rPr>
          <w:rFonts w:ascii="Times-Roman" w:hAnsi="Times-Roman" w:cs="Times-Roman"/>
          <w:kern w:val="0"/>
          <w:lang w:val="fr-CH" w:eastAsia="fr-CH"/>
        </w:rPr>
        <w:t xml:space="preserve">a </w:t>
      </w:r>
      <w:r w:rsidRPr="007D746A">
        <w:rPr>
          <w:rFonts w:ascii="Times-Roman" w:hAnsi="Times-Roman" w:cs="Times-Roman"/>
          <w:kern w:val="0"/>
          <w:lang w:val="fr-CH" w:eastAsia="fr-CH"/>
        </w:rPr>
        <w:t xml:space="preserve">1ère </w:t>
      </w:r>
      <w:r w:rsidR="00F634A7">
        <w:rPr>
          <w:rFonts w:ascii="Times-Roman" w:hAnsi="Times-Roman" w:cs="Times-Roman"/>
          <w:kern w:val="0"/>
          <w:lang w:val="fr-CH" w:eastAsia="fr-CH"/>
        </w:rPr>
        <w:t>adresse utilisable et la</w:t>
      </w:r>
      <w:r w:rsidRPr="007D746A">
        <w:rPr>
          <w:rFonts w:ascii="Times-Roman" w:hAnsi="Times-Roman" w:cs="Times-Roman"/>
          <w:kern w:val="0"/>
          <w:lang w:val="fr-CH" w:eastAsia="fr-CH"/>
        </w:rPr>
        <w:t xml:space="preserve"> dernière adresse</w:t>
      </w:r>
      <w:r>
        <w:rPr>
          <w:rFonts w:ascii="Times-Roman" w:hAnsi="Times-Roman" w:cs="Times-Roman"/>
          <w:kern w:val="0"/>
          <w:lang w:val="fr-CH" w:eastAsia="fr-CH"/>
        </w:rPr>
        <w:t xml:space="preserve"> utilisable</w:t>
      </w:r>
    </w:p>
    <w:p w14:paraId="0DBCAADF" w14:textId="256F5D66" w:rsidR="007D746A" w:rsidRDefault="007D746A" w:rsidP="007D746A">
      <w:pPr>
        <w:numPr>
          <w:ilvl w:val="0"/>
          <w:numId w:val="6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 w:rsidRPr="007D746A">
        <w:rPr>
          <w:rFonts w:ascii="Times-Roman" w:hAnsi="Times-Roman" w:cs="Times-Roman"/>
          <w:kern w:val="0"/>
          <w:lang w:val="fr-CH" w:eastAsia="fr-CH"/>
        </w:rPr>
        <w:t>L’adresse de broadcast</w:t>
      </w:r>
    </w:p>
    <w:p w14:paraId="5B8900F0" w14:textId="323EF5F2" w:rsidR="006819A7" w:rsidRDefault="006819A7" w:rsidP="007D746A">
      <w:pPr>
        <w:numPr>
          <w:ilvl w:val="0"/>
          <w:numId w:val="6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Le type de réseau – Privé ou publique</w:t>
      </w:r>
    </w:p>
    <w:p w14:paraId="74262AF2" w14:textId="3D2AA6F9" w:rsidR="006819A7" w:rsidRDefault="006819A7" w:rsidP="006819A7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201564A9" w14:textId="77777777" w:rsidR="006819A7" w:rsidRDefault="006819A7" w:rsidP="006819A7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4390"/>
      </w:tblGrid>
      <w:tr w:rsidR="006819A7" w:rsidRPr="006819A7" w14:paraId="6B27603D" w14:textId="77777777" w:rsidTr="006819A7">
        <w:tc>
          <w:tcPr>
            <w:tcW w:w="4390" w:type="dxa"/>
          </w:tcPr>
          <w:p w14:paraId="090D3A84" w14:textId="2BC2E6C9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10.0.0.0</w:t>
            </w:r>
          </w:p>
        </w:tc>
        <w:tc>
          <w:tcPr>
            <w:tcW w:w="4390" w:type="dxa"/>
          </w:tcPr>
          <w:p w14:paraId="3DF1F7EF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6F1C6E21" w14:textId="4536B3B6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1) ______________</w:t>
            </w:r>
          </w:p>
          <w:p w14:paraId="5F841F8D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662A5BB0" w14:textId="2AF2EA6C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2) ______________</w:t>
            </w:r>
          </w:p>
          <w:p w14:paraId="6ABB57C3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3DFF0683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3) ______________</w:t>
            </w:r>
          </w:p>
          <w:p w14:paraId="346E0C19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7CD2E3FC" w14:textId="52A6F2A2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4) ______________</w:t>
            </w:r>
          </w:p>
          <w:p w14:paraId="5B8A7E97" w14:textId="4A69200A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  <w:tr w:rsidR="00DD316C" w:rsidRPr="006819A7" w14:paraId="61FE35EE" w14:textId="77777777" w:rsidTr="006819A7">
        <w:tc>
          <w:tcPr>
            <w:tcW w:w="4390" w:type="dxa"/>
          </w:tcPr>
          <w:p w14:paraId="3FE5D532" w14:textId="645BF404" w:rsidR="006819A7" w:rsidRPr="006819A7" w:rsidRDefault="00DD316C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kern w:val="0"/>
                <w:lang w:val="fr-CH" w:eastAsia="fr-CH"/>
              </w:rPr>
              <w:t>143.25.0.0</w:t>
            </w:r>
          </w:p>
          <w:p w14:paraId="5558F7D7" w14:textId="3894CF6A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  <w:tc>
          <w:tcPr>
            <w:tcW w:w="4390" w:type="dxa"/>
          </w:tcPr>
          <w:p w14:paraId="5128DD0E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40975E94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1) ______________</w:t>
            </w:r>
          </w:p>
          <w:p w14:paraId="0A14309B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43995FCF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2) ______________</w:t>
            </w:r>
          </w:p>
          <w:p w14:paraId="6DFD5632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2AE0BFBD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3) ______________</w:t>
            </w:r>
          </w:p>
          <w:p w14:paraId="0B288E01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2DDC75C3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4) ______________</w:t>
            </w:r>
          </w:p>
          <w:p w14:paraId="5DC176FA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  <w:tr w:rsidR="00DD316C" w:rsidRPr="006819A7" w14:paraId="5CB74366" w14:textId="77777777" w:rsidTr="006819A7">
        <w:tc>
          <w:tcPr>
            <w:tcW w:w="4390" w:type="dxa"/>
          </w:tcPr>
          <w:p w14:paraId="7067C586" w14:textId="047A5EB3" w:rsidR="006819A7" w:rsidRPr="006819A7" w:rsidRDefault="00DD316C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kern w:val="0"/>
                <w:lang w:val="fr-CH" w:eastAsia="fr-CH"/>
              </w:rPr>
              <w:t>192.23.67.0</w:t>
            </w:r>
          </w:p>
        </w:tc>
        <w:tc>
          <w:tcPr>
            <w:tcW w:w="4390" w:type="dxa"/>
          </w:tcPr>
          <w:p w14:paraId="58118C41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7D9E728F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1) ______________</w:t>
            </w:r>
          </w:p>
          <w:p w14:paraId="429DC50C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399D22D2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2) ______________</w:t>
            </w:r>
          </w:p>
          <w:p w14:paraId="5C4D9460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274208A9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3) ______________</w:t>
            </w:r>
          </w:p>
          <w:p w14:paraId="2B52F072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27DF0FF8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4) ______________</w:t>
            </w:r>
          </w:p>
          <w:p w14:paraId="3D6B6966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  <w:tr w:rsidR="00DD316C" w:rsidRPr="006819A7" w14:paraId="59743B1F" w14:textId="77777777" w:rsidTr="006819A7">
        <w:tc>
          <w:tcPr>
            <w:tcW w:w="4390" w:type="dxa"/>
          </w:tcPr>
          <w:p w14:paraId="216E4937" w14:textId="35852504" w:rsidR="006819A7" w:rsidRPr="006819A7" w:rsidRDefault="00DD316C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kern w:val="0"/>
                <w:lang w:val="fr-CH" w:eastAsia="fr-CH"/>
              </w:rPr>
              <w:t>123.0.0.0</w:t>
            </w:r>
          </w:p>
          <w:p w14:paraId="7DA1759F" w14:textId="65E51BF4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  <w:tc>
          <w:tcPr>
            <w:tcW w:w="4390" w:type="dxa"/>
          </w:tcPr>
          <w:p w14:paraId="362A3F3C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33746CAB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1) ______________</w:t>
            </w:r>
          </w:p>
          <w:p w14:paraId="1479B237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1BB6B682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2) ______________</w:t>
            </w:r>
          </w:p>
          <w:p w14:paraId="4B845A7D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2F904F45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3) ______________</w:t>
            </w:r>
          </w:p>
          <w:p w14:paraId="4E3DC615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32E5006D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4) ______________</w:t>
            </w:r>
          </w:p>
          <w:p w14:paraId="1170F18D" w14:textId="77777777" w:rsid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34EF75EE" w14:textId="77777777" w:rsidR="00DD316C" w:rsidRDefault="00DD316C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2E359A7B" w14:textId="77777777" w:rsidR="00DD316C" w:rsidRPr="006819A7" w:rsidRDefault="00DD316C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  <w:tr w:rsidR="00DD316C" w:rsidRPr="006819A7" w14:paraId="30430A29" w14:textId="77777777" w:rsidTr="006819A7">
        <w:tc>
          <w:tcPr>
            <w:tcW w:w="4390" w:type="dxa"/>
          </w:tcPr>
          <w:p w14:paraId="5B0CF751" w14:textId="3154F3AC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lastRenderedPageBreak/>
              <w:t>2</w:t>
            </w:r>
            <w:r w:rsidR="000356C3">
              <w:rPr>
                <w:rFonts w:ascii="Times-Roman" w:hAnsi="Times-Roman" w:cs="Times-Roman"/>
                <w:kern w:val="0"/>
                <w:lang w:val="fr-CH" w:eastAsia="fr-CH"/>
              </w:rPr>
              <w:t>22</w:t>
            </w: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.2.4.0</w:t>
            </w:r>
          </w:p>
        </w:tc>
        <w:tc>
          <w:tcPr>
            <w:tcW w:w="4390" w:type="dxa"/>
          </w:tcPr>
          <w:p w14:paraId="1B78BD36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4F033E6E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1) ______________</w:t>
            </w:r>
          </w:p>
          <w:p w14:paraId="4A7EE23E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00BA4E07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2) ______________</w:t>
            </w:r>
          </w:p>
          <w:p w14:paraId="06500C6F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47F9A00B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3) ______________</w:t>
            </w:r>
          </w:p>
          <w:p w14:paraId="4E7DA14A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44A185EC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4) ______________</w:t>
            </w:r>
          </w:p>
          <w:p w14:paraId="23783415" w14:textId="164E258D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5572CD83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  <w:tr w:rsidR="00DD316C" w:rsidRPr="006819A7" w14:paraId="35D1A1BB" w14:textId="77777777" w:rsidTr="006B0A72">
        <w:tc>
          <w:tcPr>
            <w:tcW w:w="4390" w:type="dxa"/>
          </w:tcPr>
          <w:p w14:paraId="1701A2CA" w14:textId="26969C9A" w:rsidR="00DD316C" w:rsidRPr="006819A7" w:rsidRDefault="00DD316C" w:rsidP="00DD316C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172.</w:t>
            </w:r>
            <w:r>
              <w:rPr>
                <w:rFonts w:ascii="Times-Roman" w:hAnsi="Times-Roman" w:cs="Times-Roman"/>
                <w:kern w:val="0"/>
                <w:lang w:val="fr-CH" w:eastAsia="fr-CH"/>
              </w:rPr>
              <w:t>20</w:t>
            </w: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.0.0</w:t>
            </w:r>
          </w:p>
        </w:tc>
        <w:tc>
          <w:tcPr>
            <w:tcW w:w="4390" w:type="dxa"/>
          </w:tcPr>
          <w:p w14:paraId="34CEE0A5" w14:textId="77777777" w:rsidR="00DD316C" w:rsidRPr="006819A7" w:rsidRDefault="00DD316C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7F8CFBCB" w14:textId="77777777" w:rsidR="00DD316C" w:rsidRPr="006819A7" w:rsidRDefault="00DD316C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1) ______________</w:t>
            </w:r>
          </w:p>
          <w:p w14:paraId="5EA4A37D" w14:textId="77777777" w:rsidR="00DD316C" w:rsidRPr="006819A7" w:rsidRDefault="00DD316C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6D20DF47" w14:textId="77777777" w:rsidR="00DD316C" w:rsidRPr="006819A7" w:rsidRDefault="00DD316C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2) ______________</w:t>
            </w:r>
          </w:p>
          <w:p w14:paraId="2122A413" w14:textId="77777777" w:rsidR="00DD316C" w:rsidRPr="006819A7" w:rsidRDefault="00DD316C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48FD3B5A" w14:textId="77777777" w:rsidR="00DD316C" w:rsidRPr="006819A7" w:rsidRDefault="00DD316C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3) ______________</w:t>
            </w:r>
          </w:p>
          <w:p w14:paraId="35DACC5B" w14:textId="77777777" w:rsidR="00DD316C" w:rsidRPr="006819A7" w:rsidRDefault="00DD316C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25DE7EAD" w14:textId="77777777" w:rsidR="00DD316C" w:rsidRPr="006819A7" w:rsidRDefault="00DD316C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4) ______________</w:t>
            </w:r>
          </w:p>
          <w:p w14:paraId="63AE6E7D" w14:textId="77777777" w:rsidR="00DD316C" w:rsidRPr="006819A7" w:rsidRDefault="00DD316C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  <w:tr w:rsidR="00DD316C" w:rsidRPr="006819A7" w14:paraId="76C9779F" w14:textId="77777777" w:rsidTr="006819A7">
        <w:tc>
          <w:tcPr>
            <w:tcW w:w="4390" w:type="dxa"/>
          </w:tcPr>
          <w:p w14:paraId="16E98C22" w14:textId="4A6EA306" w:rsidR="006819A7" w:rsidRPr="006819A7" w:rsidRDefault="006819A7" w:rsidP="00DD316C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1</w:t>
            </w:r>
            <w:r w:rsidR="00DD316C">
              <w:rPr>
                <w:rFonts w:ascii="Times-Roman" w:hAnsi="Times-Roman" w:cs="Times-Roman"/>
                <w:kern w:val="0"/>
                <w:lang w:val="fr-CH" w:eastAsia="fr-CH"/>
              </w:rPr>
              <w:t>92.168.1</w:t>
            </w: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6.0</w:t>
            </w:r>
          </w:p>
        </w:tc>
        <w:tc>
          <w:tcPr>
            <w:tcW w:w="4390" w:type="dxa"/>
          </w:tcPr>
          <w:p w14:paraId="18B1A189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039B9A1C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1) ______________</w:t>
            </w:r>
          </w:p>
          <w:p w14:paraId="0373E2D1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0FD119B6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2) ______________</w:t>
            </w:r>
          </w:p>
          <w:p w14:paraId="63D40DEB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5926D00E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3) ______________</w:t>
            </w:r>
          </w:p>
          <w:p w14:paraId="41088134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7E5172BE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4) ______________</w:t>
            </w:r>
          </w:p>
          <w:p w14:paraId="2F29EF2E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</w:tbl>
    <w:p w14:paraId="427C7F41" w14:textId="18A6F371" w:rsidR="006819A7" w:rsidRDefault="006819A7" w:rsidP="006819A7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7423423F" w14:textId="77777777" w:rsidR="00DD316C" w:rsidRDefault="00DD316C" w:rsidP="006819A7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00339A5A" w14:textId="695CFBC1" w:rsidR="00B72956" w:rsidRDefault="00B72956" w:rsidP="006819A7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5B62C69E" w14:textId="0C7B8F04" w:rsidR="00B72956" w:rsidRDefault="00B72956" w:rsidP="00B72956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br w:type="page"/>
      </w:r>
      <w:r>
        <w:rPr>
          <w:rFonts w:ascii="Times-Bold" w:hAnsi="Times-Bold" w:cs="Times-Bold"/>
          <w:b/>
          <w:bCs/>
          <w:kern w:val="0"/>
          <w:lang w:val="fr-CH" w:eastAsia="fr-CH"/>
        </w:rPr>
        <w:lastRenderedPageBreak/>
        <w:t>Exercice 3 – Détermination du nombre d’adresse disponible</w:t>
      </w:r>
    </w:p>
    <w:p w14:paraId="776A83EC" w14:textId="77777777" w:rsidR="00B72956" w:rsidRDefault="00B72956" w:rsidP="00B72956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0270911E" w14:textId="09E29539" w:rsidR="0095614E" w:rsidRDefault="0095614E" w:rsidP="00B72956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P</w:t>
      </w:r>
      <w:r w:rsidR="00B72956" w:rsidRPr="007D746A">
        <w:rPr>
          <w:rFonts w:ascii="Times-Roman" w:hAnsi="Times-Roman" w:cs="Times-Roman"/>
          <w:kern w:val="0"/>
          <w:lang w:val="fr-CH" w:eastAsia="fr-CH"/>
        </w:rPr>
        <w:t xml:space="preserve">our chaque </w:t>
      </w:r>
      <w:r w:rsidR="00C73C84">
        <w:rPr>
          <w:rFonts w:ascii="Times-Roman" w:hAnsi="Times-Roman" w:cs="Times-Roman"/>
          <w:kern w:val="0"/>
          <w:lang w:val="fr-CH" w:eastAsia="fr-CH"/>
        </w:rPr>
        <w:t>adresse</w:t>
      </w:r>
      <w:r w:rsidR="00B72956" w:rsidRPr="007D746A">
        <w:rPr>
          <w:rFonts w:ascii="Times-Roman" w:hAnsi="Times-Roman" w:cs="Times-Roman"/>
          <w:kern w:val="0"/>
          <w:lang w:val="fr-CH" w:eastAsia="fr-CH"/>
        </w:rPr>
        <w:t xml:space="preserve"> </w:t>
      </w:r>
      <w:r w:rsidR="00B72956">
        <w:rPr>
          <w:rFonts w:ascii="Times-Roman" w:hAnsi="Times-Roman" w:cs="Times-Roman"/>
          <w:kern w:val="0"/>
          <w:lang w:val="fr-CH" w:eastAsia="fr-CH"/>
        </w:rPr>
        <w:t xml:space="preserve">IP, </w:t>
      </w:r>
      <w:r>
        <w:rPr>
          <w:rFonts w:ascii="Times-Roman" w:hAnsi="Times-Roman" w:cs="Times-Roman"/>
          <w:kern w:val="0"/>
          <w:lang w:val="fr-CH" w:eastAsia="fr-CH"/>
        </w:rPr>
        <w:t>déterminez :</w:t>
      </w:r>
    </w:p>
    <w:p w14:paraId="57E559BB" w14:textId="2E99FDD9" w:rsidR="0095614E" w:rsidRDefault="0095614E" w:rsidP="0095614E">
      <w:pPr>
        <w:numPr>
          <w:ilvl w:val="0"/>
          <w:numId w:val="11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L’adresse du réseau IP</w:t>
      </w:r>
    </w:p>
    <w:p w14:paraId="75F34F53" w14:textId="4230742A" w:rsidR="00B72956" w:rsidRDefault="00B72956" w:rsidP="0095614E">
      <w:pPr>
        <w:numPr>
          <w:ilvl w:val="0"/>
          <w:numId w:val="11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l</w:t>
      </w:r>
      <w:r w:rsidRPr="00B72956">
        <w:rPr>
          <w:rFonts w:ascii="Times-Roman" w:hAnsi="Times-Roman" w:cs="Times-Roman"/>
          <w:kern w:val="0"/>
          <w:lang w:val="fr-CH" w:eastAsia="fr-CH"/>
        </w:rPr>
        <w:t>e nombre d’adresse</w:t>
      </w:r>
      <w:r>
        <w:rPr>
          <w:rFonts w:ascii="Times-Roman" w:hAnsi="Times-Roman" w:cs="Times-Roman"/>
          <w:kern w:val="0"/>
          <w:lang w:val="fr-CH" w:eastAsia="fr-CH"/>
        </w:rPr>
        <w:t>s</w:t>
      </w:r>
      <w:r w:rsidRPr="00B72956">
        <w:rPr>
          <w:rFonts w:ascii="Times-Roman" w:hAnsi="Times-Roman" w:cs="Times-Roman"/>
          <w:kern w:val="0"/>
          <w:lang w:val="fr-CH" w:eastAsia="fr-CH"/>
        </w:rPr>
        <w:t xml:space="preserve"> IP disponible</w:t>
      </w:r>
      <w:r>
        <w:rPr>
          <w:rFonts w:ascii="Times-Roman" w:hAnsi="Times-Roman" w:cs="Times-Roman"/>
          <w:kern w:val="0"/>
          <w:lang w:val="fr-CH" w:eastAsia="fr-CH"/>
        </w:rPr>
        <w:t>s</w:t>
      </w:r>
      <w:r w:rsidRPr="00B72956">
        <w:rPr>
          <w:rFonts w:ascii="Times-Roman" w:hAnsi="Times-Roman" w:cs="Times-Roman"/>
          <w:kern w:val="0"/>
          <w:lang w:val="fr-CH" w:eastAsia="fr-CH"/>
        </w:rPr>
        <w:t xml:space="preserve"> pour les hôtes</w:t>
      </w:r>
      <w:r w:rsidR="0095614E">
        <w:rPr>
          <w:rFonts w:ascii="Times-Roman" w:hAnsi="Times-Roman" w:cs="Times-Roman"/>
          <w:kern w:val="0"/>
          <w:lang w:val="fr-CH" w:eastAsia="fr-CH"/>
        </w:rPr>
        <w:t>.</w:t>
      </w:r>
    </w:p>
    <w:p w14:paraId="6C268926" w14:textId="77777777" w:rsidR="00B72956" w:rsidRDefault="00B72956" w:rsidP="00B72956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4390"/>
      </w:tblGrid>
      <w:tr w:rsidR="0095614E" w:rsidRPr="006819A7" w14:paraId="5E5042BB" w14:textId="77777777" w:rsidTr="006B0A72">
        <w:tc>
          <w:tcPr>
            <w:tcW w:w="4390" w:type="dxa"/>
          </w:tcPr>
          <w:p w14:paraId="274290E3" w14:textId="77777777" w:rsidR="0095614E" w:rsidRDefault="0095614E" w:rsidP="0095614E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7D746A">
              <w:rPr>
                <w:rFonts w:ascii="Times-Roman" w:hAnsi="Times-Roman" w:cs="Times-Roman"/>
                <w:kern w:val="0"/>
                <w:lang w:val="fr-CH" w:eastAsia="fr-CH"/>
              </w:rPr>
              <w:t>143.25.67.89</w:t>
            </w:r>
          </w:p>
          <w:p w14:paraId="0E31541D" w14:textId="6C056D64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  <w:tc>
          <w:tcPr>
            <w:tcW w:w="4390" w:type="dxa"/>
          </w:tcPr>
          <w:p w14:paraId="15748E37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338097DE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1) ______________</w:t>
            </w:r>
          </w:p>
          <w:p w14:paraId="674EE8DA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5947DECB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2) ______________</w:t>
            </w:r>
          </w:p>
          <w:p w14:paraId="6B315329" w14:textId="77777777" w:rsidR="0095614E" w:rsidRPr="006819A7" w:rsidRDefault="0095614E" w:rsidP="0095614E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  <w:tr w:rsidR="0095614E" w:rsidRPr="006819A7" w14:paraId="0DD19E10" w14:textId="77777777" w:rsidTr="006B0A72">
        <w:tc>
          <w:tcPr>
            <w:tcW w:w="4390" w:type="dxa"/>
          </w:tcPr>
          <w:p w14:paraId="22820320" w14:textId="77777777" w:rsidR="0095614E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7D746A">
              <w:rPr>
                <w:rFonts w:ascii="Times-Roman" w:hAnsi="Times-Roman" w:cs="Times-Roman"/>
                <w:kern w:val="0"/>
                <w:lang w:val="fr-CH" w:eastAsia="fr-CH"/>
              </w:rPr>
              <w:t>172.12.56.78</w:t>
            </w:r>
          </w:p>
          <w:p w14:paraId="70BEB040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  <w:tc>
          <w:tcPr>
            <w:tcW w:w="4390" w:type="dxa"/>
          </w:tcPr>
          <w:p w14:paraId="5E7C67FB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65ADF534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1) ______________</w:t>
            </w:r>
          </w:p>
          <w:p w14:paraId="5DA4B0BE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121D5599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2) ______________</w:t>
            </w:r>
          </w:p>
          <w:p w14:paraId="0A6989A1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  <w:tr w:rsidR="0095614E" w:rsidRPr="006819A7" w14:paraId="077B49E4" w14:textId="77777777" w:rsidTr="006B0A72">
        <w:tc>
          <w:tcPr>
            <w:tcW w:w="4390" w:type="dxa"/>
          </w:tcPr>
          <w:p w14:paraId="5F3479D2" w14:textId="77777777" w:rsidR="0095614E" w:rsidRDefault="0095614E" w:rsidP="0095614E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7D746A">
              <w:rPr>
                <w:rFonts w:ascii="Times-Roman" w:hAnsi="Times-Roman" w:cs="Times-Roman"/>
                <w:kern w:val="0"/>
                <w:lang w:val="fr-CH" w:eastAsia="fr-CH"/>
              </w:rPr>
              <w:t>12.15.5.45</w:t>
            </w:r>
          </w:p>
          <w:p w14:paraId="2B512260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  <w:tc>
          <w:tcPr>
            <w:tcW w:w="4390" w:type="dxa"/>
          </w:tcPr>
          <w:p w14:paraId="62A07E36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4216C671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1) ______________</w:t>
            </w:r>
          </w:p>
          <w:p w14:paraId="7EC7BB4F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4F69B2DE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2) ______________</w:t>
            </w:r>
          </w:p>
          <w:p w14:paraId="24FFE184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  <w:tr w:rsidR="0095614E" w:rsidRPr="006819A7" w14:paraId="253A8243" w14:textId="77777777" w:rsidTr="006B0A72">
        <w:tc>
          <w:tcPr>
            <w:tcW w:w="4390" w:type="dxa"/>
          </w:tcPr>
          <w:p w14:paraId="555FD699" w14:textId="77777777" w:rsidR="0095614E" w:rsidRDefault="0095614E" w:rsidP="0095614E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7D746A">
              <w:rPr>
                <w:rFonts w:ascii="Times-Roman" w:hAnsi="Times-Roman" w:cs="Times-Roman"/>
                <w:kern w:val="0"/>
                <w:lang w:val="fr-CH" w:eastAsia="fr-CH"/>
              </w:rPr>
              <w:t>192.23.67.123</w:t>
            </w:r>
          </w:p>
          <w:p w14:paraId="4C6571C4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  <w:tc>
          <w:tcPr>
            <w:tcW w:w="4390" w:type="dxa"/>
          </w:tcPr>
          <w:p w14:paraId="6ACA44FE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6CC5A77A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1) ______________</w:t>
            </w:r>
          </w:p>
          <w:p w14:paraId="75B6E00A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03BDCF0E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2) ______________</w:t>
            </w:r>
          </w:p>
          <w:p w14:paraId="23BD0376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  <w:tr w:rsidR="0095614E" w:rsidRPr="006819A7" w14:paraId="5F92C71D" w14:textId="77777777" w:rsidTr="006B0A72">
        <w:tc>
          <w:tcPr>
            <w:tcW w:w="4390" w:type="dxa"/>
          </w:tcPr>
          <w:p w14:paraId="3CD19027" w14:textId="77777777" w:rsidR="0095614E" w:rsidRDefault="0095614E" w:rsidP="0095614E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7D746A">
              <w:rPr>
                <w:rFonts w:ascii="Times-Roman" w:hAnsi="Times-Roman" w:cs="Times-Roman"/>
                <w:kern w:val="0"/>
                <w:lang w:val="fr-CH" w:eastAsia="fr-CH"/>
              </w:rPr>
              <w:t>221.45.67.123</w:t>
            </w:r>
          </w:p>
          <w:p w14:paraId="3FB703F5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  <w:tc>
          <w:tcPr>
            <w:tcW w:w="4390" w:type="dxa"/>
          </w:tcPr>
          <w:p w14:paraId="6B1FA272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37A7E474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1) ______________</w:t>
            </w:r>
          </w:p>
          <w:p w14:paraId="3EF4057D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328373F6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2) ______________</w:t>
            </w:r>
          </w:p>
          <w:p w14:paraId="78047F41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  <w:tr w:rsidR="0095614E" w:rsidRPr="006819A7" w14:paraId="3892051A" w14:textId="77777777" w:rsidTr="006B0A72">
        <w:tc>
          <w:tcPr>
            <w:tcW w:w="4390" w:type="dxa"/>
          </w:tcPr>
          <w:p w14:paraId="1ED5FBA2" w14:textId="77777777" w:rsidR="0095614E" w:rsidRDefault="0095614E" w:rsidP="0095614E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7D746A">
              <w:rPr>
                <w:rFonts w:ascii="Times-Roman" w:hAnsi="Times-Roman" w:cs="Times-Roman"/>
                <w:kern w:val="0"/>
                <w:lang w:val="fr-CH" w:eastAsia="fr-CH"/>
              </w:rPr>
              <w:t xml:space="preserve">123.56.78.23 </w:t>
            </w:r>
          </w:p>
          <w:p w14:paraId="60B87D79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  <w:tc>
          <w:tcPr>
            <w:tcW w:w="4390" w:type="dxa"/>
          </w:tcPr>
          <w:p w14:paraId="20B27223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78D160C2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1) ______________</w:t>
            </w:r>
          </w:p>
          <w:p w14:paraId="1379ED96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479C57C0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2) ______________</w:t>
            </w:r>
          </w:p>
          <w:p w14:paraId="53DF4CCC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  <w:tr w:rsidR="0095614E" w:rsidRPr="006819A7" w14:paraId="18C11ED1" w14:textId="77777777" w:rsidTr="006B0A72">
        <w:tc>
          <w:tcPr>
            <w:tcW w:w="4390" w:type="dxa"/>
          </w:tcPr>
          <w:p w14:paraId="6DD50091" w14:textId="044A60E9" w:rsidR="0095614E" w:rsidRPr="007D746A" w:rsidRDefault="00372CCF" w:rsidP="0095614E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kern w:val="0"/>
                <w:lang w:val="fr-CH" w:eastAsia="fr-CH"/>
              </w:rPr>
              <w:t>192.168.10.23</w:t>
            </w:r>
          </w:p>
          <w:p w14:paraId="1659CCEA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  <w:tc>
          <w:tcPr>
            <w:tcW w:w="4390" w:type="dxa"/>
          </w:tcPr>
          <w:p w14:paraId="0E16EA87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202FF564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1) ______________</w:t>
            </w:r>
          </w:p>
          <w:p w14:paraId="6AE5C794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0C267932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2) ______________</w:t>
            </w:r>
          </w:p>
          <w:p w14:paraId="74D48A0E" w14:textId="77777777" w:rsidR="0095614E" w:rsidRPr="006819A7" w:rsidRDefault="0095614E" w:rsidP="0095614E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</w:tbl>
    <w:p w14:paraId="6BB4B284" w14:textId="77777777" w:rsidR="0095614E" w:rsidRDefault="0095614E" w:rsidP="00B72956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414946A0" w14:textId="1F8358A7" w:rsidR="00372CCF" w:rsidRDefault="00372CCF" w:rsidP="00B72956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1BBF9351" w14:textId="77777777" w:rsidR="00372CCF" w:rsidRDefault="00372CCF" w:rsidP="00B72956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3F0E2018" w14:textId="77777777" w:rsidR="00372CCF" w:rsidRDefault="00372CCF" w:rsidP="00B72956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53ACF677" w14:textId="77777777" w:rsidR="00372CCF" w:rsidRDefault="00372CCF" w:rsidP="00B72956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72C0ECB4" w14:textId="77777777" w:rsidR="00372CCF" w:rsidRDefault="00372CCF" w:rsidP="00B72956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47F0D124" w14:textId="77777777" w:rsidR="00372CCF" w:rsidRPr="007D746A" w:rsidRDefault="00372CCF" w:rsidP="0095614E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sectPr w:rsidR="00372CCF" w:rsidRPr="007D746A">
      <w:headerReference w:type="default" r:id="rId7"/>
      <w:footerReference w:type="default" r:id="rId8"/>
      <w:pgSz w:w="12240" w:h="15840"/>
      <w:pgMar w:top="1418" w:right="1800" w:bottom="899" w:left="1800" w:header="708" w:footer="708" w:gutter="0"/>
      <w:cols w:space="72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09B31" w14:textId="77777777" w:rsidR="006C3763" w:rsidRDefault="006C3763">
      <w:r>
        <w:separator/>
      </w:r>
    </w:p>
  </w:endnote>
  <w:endnote w:type="continuationSeparator" w:id="0">
    <w:p w14:paraId="3F355A55" w14:textId="77777777" w:rsidR="006C3763" w:rsidRDefault="006C3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nQuanYi Zen Hei">
    <w:charset w:val="80"/>
    <w:family w:val="auto"/>
    <w:pitch w:val="variable"/>
  </w:font>
  <w:font w:name="Lohit Hindi">
    <w:charset w:val="80"/>
    <w:family w:val="auto"/>
    <w:pitch w:val="variable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20141" w14:textId="47759FF5" w:rsidR="00F2681B" w:rsidRDefault="00F2681B">
    <w:pPr>
      <w:pStyle w:val="Pieddepage"/>
      <w:jc w:val="center"/>
    </w:pPr>
    <w:r>
      <w:fldChar w:fldCharType="begin"/>
    </w:r>
    <w:r>
      <w:instrText xml:space="preserve"> PAGE </w:instrText>
    </w:r>
    <w:r>
      <w:fldChar w:fldCharType="separate"/>
    </w:r>
    <w:r w:rsidR="000356C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3A69C" w14:textId="77777777" w:rsidR="006C3763" w:rsidRDefault="006C3763">
      <w:r>
        <w:separator/>
      </w:r>
    </w:p>
  </w:footnote>
  <w:footnote w:type="continuationSeparator" w:id="0">
    <w:p w14:paraId="5E830497" w14:textId="77777777" w:rsidR="006C3763" w:rsidRDefault="006C37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D6DAB" w14:textId="00C0811F" w:rsidR="00F2681B" w:rsidRDefault="00F2681B">
    <w:pPr>
      <w:pStyle w:val="En-tte"/>
      <w:pBdr>
        <w:bottom w:val="single" w:sz="4" w:space="1" w:color="000000"/>
      </w:pBd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Exercice</w:t>
    </w:r>
    <w:r>
      <w:rPr>
        <w:rFonts w:ascii="Arial" w:eastAsia="Arial" w:hAnsi="Arial" w:cs="Arial"/>
        <w:lang w:val="fr-CH"/>
      </w:rPr>
      <w:t xml:space="preserve"> – </w:t>
    </w:r>
    <w:r w:rsidR="00CA7D73">
      <w:rPr>
        <w:rFonts w:ascii="Arial" w:eastAsia="Arial" w:hAnsi="Arial" w:cs="Arial"/>
        <w:lang w:val="fr-CH"/>
      </w:rPr>
      <w:t>Adressage IP</w:t>
    </w:r>
    <w:r w:rsidR="006819A7">
      <w:rPr>
        <w:rFonts w:ascii="Arial" w:eastAsia="Arial" w:hAnsi="Arial" w:cs="Arial"/>
        <w:lang w:val="fr-CH"/>
      </w:rPr>
      <w:t xml:space="preserve"> 1</w:t>
    </w:r>
    <w:r w:rsidR="00CA7D73">
      <w:rPr>
        <w:rFonts w:ascii="Arial" w:eastAsia="Arial" w:hAnsi="Arial" w:cs="Arial"/>
        <w:lang w:val="fr-CH"/>
      </w:rPr>
      <w:tab/>
    </w:r>
    <w:r>
      <w:rPr>
        <w:rFonts w:ascii="Arial" w:hAnsi="Arial" w:cs="Arial"/>
        <w:lang w:val="fr-CH"/>
      </w:rPr>
      <w:tab/>
      <w:t>Module</w:t>
    </w:r>
    <w:r>
      <w:rPr>
        <w:rFonts w:ascii="Arial" w:eastAsia="Arial" w:hAnsi="Arial" w:cs="Arial"/>
        <w:lang w:val="fr-CH"/>
      </w:rPr>
      <w:t xml:space="preserve"> </w:t>
    </w:r>
    <w:r>
      <w:rPr>
        <w:rFonts w:ascii="Arial" w:hAnsi="Arial" w:cs="Arial"/>
        <w:lang w:val="fr-CH"/>
      </w:rPr>
      <w:t>1</w:t>
    </w:r>
    <w:r w:rsidR="00380C49">
      <w:rPr>
        <w:rFonts w:ascii="Arial" w:hAnsi="Arial" w:cs="Arial"/>
        <w:lang w:val="fr-CH"/>
      </w:rPr>
      <w:t>17</w:t>
    </w:r>
  </w:p>
  <w:p w14:paraId="33D509E5" w14:textId="77777777" w:rsidR="00F2681B" w:rsidRDefault="00F2681B">
    <w:pPr>
      <w:pStyle w:val="En-tte"/>
      <w:pBdr>
        <w:bottom w:val="single" w:sz="4" w:space="1" w:color="000000"/>
      </w:pBdr>
      <w:jc w:val="right"/>
      <w:rPr>
        <w:rFonts w:ascii="Arial" w:hAnsi="Arial" w:cs="Arial"/>
        <w:sz w:val="14"/>
        <w:szCs w:val="14"/>
        <w:lang w:val="fr-CH"/>
      </w:rPr>
    </w:pPr>
    <w:r>
      <w:rPr>
        <w:rFonts w:ascii="Arial" w:hAnsi="Arial" w:cs="Arial"/>
        <w:sz w:val="14"/>
        <w:szCs w:val="14"/>
        <w:lang w:val="fr-CH"/>
      </w:rPr>
      <w:tab/>
      <w:t>Mettre</w:t>
    </w:r>
    <w:r>
      <w:rPr>
        <w:rFonts w:ascii="Arial" w:eastAsia="Arial" w:hAnsi="Arial" w:cs="Arial"/>
        <w:sz w:val="14"/>
        <w:szCs w:val="14"/>
        <w:lang w:val="fr-CH"/>
      </w:rPr>
      <w:t xml:space="preserve"> </w:t>
    </w:r>
    <w:r>
      <w:rPr>
        <w:rFonts w:ascii="Arial" w:hAnsi="Arial" w:cs="Arial"/>
        <w:sz w:val="14"/>
        <w:szCs w:val="14"/>
        <w:lang w:val="fr-CH"/>
      </w:rPr>
      <w:t>en</w:t>
    </w:r>
    <w:r>
      <w:rPr>
        <w:rFonts w:ascii="Arial" w:eastAsia="Arial" w:hAnsi="Arial" w:cs="Arial"/>
        <w:sz w:val="14"/>
        <w:szCs w:val="14"/>
        <w:lang w:val="fr-CH"/>
      </w:rPr>
      <w:t xml:space="preserve"> </w:t>
    </w:r>
    <w:r w:rsidR="00380C49">
      <w:rPr>
        <w:rFonts w:ascii="Arial" w:eastAsia="Arial" w:hAnsi="Arial" w:cs="Arial"/>
        <w:sz w:val="14"/>
        <w:szCs w:val="14"/>
        <w:lang w:val="fr-CH"/>
      </w:rPr>
      <w:t>place l’infrastructure informatique d’une petite entreprise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120" w:hanging="180"/>
      </w:pPr>
    </w:lvl>
  </w:abstractNum>
  <w:abstractNum w:abstractNumId="3" w15:restartNumberingAfterBreak="0">
    <w:nsid w:val="01F42424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7152D3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F80322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2E4E20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FB3556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B3A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60D73"/>
    <w:multiLevelType w:val="hybridMultilevel"/>
    <w:tmpl w:val="5D482484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1062B3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E96BD9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AB3F76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2F3D7A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665889">
    <w:abstractNumId w:val="0"/>
  </w:num>
  <w:num w:numId="2" w16cid:durableId="1450473654">
    <w:abstractNumId w:val="1"/>
  </w:num>
  <w:num w:numId="3" w16cid:durableId="1775975265">
    <w:abstractNumId w:val="2"/>
  </w:num>
  <w:num w:numId="4" w16cid:durableId="1177303517">
    <w:abstractNumId w:val="5"/>
  </w:num>
  <w:num w:numId="5" w16cid:durableId="114716912">
    <w:abstractNumId w:val="10"/>
  </w:num>
  <w:num w:numId="6" w16cid:durableId="1770613184">
    <w:abstractNumId w:val="11"/>
  </w:num>
  <w:num w:numId="7" w16cid:durableId="155389744">
    <w:abstractNumId w:val="9"/>
  </w:num>
  <w:num w:numId="8" w16cid:durableId="1762287959">
    <w:abstractNumId w:val="13"/>
  </w:num>
  <w:num w:numId="9" w16cid:durableId="534973692">
    <w:abstractNumId w:val="7"/>
  </w:num>
  <w:num w:numId="10" w16cid:durableId="2058820466">
    <w:abstractNumId w:val="6"/>
  </w:num>
  <w:num w:numId="11" w16cid:durableId="500632223">
    <w:abstractNumId w:val="4"/>
  </w:num>
  <w:num w:numId="12" w16cid:durableId="335963591">
    <w:abstractNumId w:val="12"/>
  </w:num>
  <w:num w:numId="13" w16cid:durableId="1679114631">
    <w:abstractNumId w:val="8"/>
  </w:num>
  <w:num w:numId="14" w16cid:durableId="15534266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0C49"/>
    <w:rsid w:val="000356C3"/>
    <w:rsid w:val="000402DB"/>
    <w:rsid w:val="00372CCF"/>
    <w:rsid w:val="00380C49"/>
    <w:rsid w:val="006819A7"/>
    <w:rsid w:val="006C3763"/>
    <w:rsid w:val="007D746A"/>
    <w:rsid w:val="0095614E"/>
    <w:rsid w:val="00A14695"/>
    <w:rsid w:val="00B72956"/>
    <w:rsid w:val="00C73C84"/>
    <w:rsid w:val="00CA7D73"/>
    <w:rsid w:val="00D30C7C"/>
    <w:rsid w:val="00DD316C"/>
    <w:rsid w:val="00F2681B"/>
    <w:rsid w:val="00F6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008EFA8"/>
  <w15:chartTrackingRefBased/>
  <w15:docId w15:val="{370188CE-D0B6-4E29-8DBE-8FD80A6FE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kern w:val="1"/>
      <w:sz w:val="24"/>
      <w:szCs w:val="24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olicepardfaut1">
    <w:name w:val="Police par défaut1"/>
  </w:style>
  <w:style w:type="character" w:customStyle="1" w:styleId="Policepardfaut2">
    <w:name w:val="Police par défaut2"/>
  </w:style>
  <w:style w:type="character" w:customStyle="1" w:styleId="Numrodepage1">
    <w:name w:val="Numéro de page1"/>
  </w:style>
  <w:style w:type="character" w:styleId="Lienhypertexte">
    <w:name w:val="Hyperlink"/>
    <w:rPr>
      <w:color w:val="0000FF"/>
      <w:u w:val="single"/>
    </w:rPr>
  </w:style>
  <w:style w:type="character" w:customStyle="1" w:styleId="ListLabel1">
    <w:name w:val="ListLabel 1"/>
    <w:rPr>
      <w:rFonts w:cs="Courier New"/>
    </w:rPr>
  </w:style>
  <w:style w:type="paragraph" w:customStyle="1" w:styleId="Titre2">
    <w:name w:val="Titre2"/>
    <w:basedOn w:val="Normal"/>
    <w:next w:val="Corpsdetexte"/>
    <w:pPr>
      <w:keepNext/>
      <w:spacing w:before="240" w:after="120"/>
    </w:pPr>
    <w:rPr>
      <w:rFonts w:ascii="Arial" w:eastAsia="WenQuanYi Zen Hei" w:hAnsi="Arial" w:cs="Lohit Hindi"/>
      <w:sz w:val="28"/>
      <w:szCs w:val="28"/>
    </w:rPr>
  </w:style>
  <w:style w:type="paragraph" w:styleId="Corpsdetexte">
    <w:name w:val="Body Text"/>
    <w:basedOn w:val="Normal"/>
    <w:pPr>
      <w:spacing w:after="120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itre1">
    <w:name w:val="Titre1"/>
    <w:basedOn w:val="Normal"/>
    <w:next w:val="Corpsdetexte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En-tte">
    <w:name w:val="header"/>
    <w:basedOn w:val="Normal"/>
    <w:pPr>
      <w:suppressLineNumbers/>
      <w:tabs>
        <w:tab w:val="center" w:pos="4320"/>
        <w:tab w:val="right" w:pos="8640"/>
      </w:tabs>
    </w:pPr>
  </w:style>
  <w:style w:type="paragraph" w:styleId="Pieddepage">
    <w:name w:val="footer"/>
    <w:basedOn w:val="Normal"/>
    <w:pPr>
      <w:suppressLineNumbers/>
      <w:tabs>
        <w:tab w:val="center" w:pos="4320"/>
        <w:tab w:val="right" w:pos="8640"/>
      </w:tabs>
    </w:pPr>
  </w:style>
  <w:style w:type="paragraph" w:customStyle="1" w:styleId="Paragraphedeliste1">
    <w:name w:val="Paragraphe de liste1"/>
    <w:basedOn w:val="Normal"/>
    <w:pPr>
      <w:ind w:left="720"/>
    </w:pPr>
  </w:style>
  <w:style w:type="paragraph" w:styleId="NormalWeb">
    <w:name w:val="Normal (Web)"/>
    <w:basedOn w:val="Normal"/>
    <w:pPr>
      <w:spacing w:before="144" w:after="144"/>
    </w:pPr>
    <w:rPr>
      <w:lang w:val="fr-CH"/>
    </w:rPr>
  </w:style>
  <w:style w:type="paragraph" w:styleId="Paragraphedeliste">
    <w:name w:val="List Paragraph"/>
    <w:basedOn w:val="Normal"/>
    <w:qFormat/>
    <w:pPr>
      <w:ind w:left="708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402DB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0402DB"/>
    <w:rPr>
      <w:rFonts w:ascii="Segoe UI" w:hAnsi="Segoe UI" w:cs="Segoe UI"/>
      <w:kern w:val="1"/>
      <w:sz w:val="18"/>
      <w:szCs w:val="18"/>
      <w:lang w:val="en-US" w:eastAsia="zh-CN"/>
    </w:rPr>
  </w:style>
  <w:style w:type="table" w:styleId="Grilledutableau">
    <w:name w:val="Table Grid"/>
    <w:basedOn w:val="TableauNormal"/>
    <w:uiPriority w:val="39"/>
    <w:rsid w:val="006819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286</Words>
  <Characters>1854</Characters>
  <Application>Microsoft Office Word</Application>
  <DocSecurity>0</DocSecurity>
  <Lines>206</Lines>
  <Paragraphs>106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hello</vt:lpstr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</dc:title>
  <dc:subject/>
  <dc:creator>Alex</dc:creator>
  <cp:keywords/>
  <cp:lastModifiedBy>Dévaud Alexandre</cp:lastModifiedBy>
  <cp:revision>11</cp:revision>
  <cp:lastPrinted>2015-03-13T09:24:00Z</cp:lastPrinted>
  <dcterms:created xsi:type="dcterms:W3CDTF">2015-03-13T09:24:00Z</dcterms:created>
  <dcterms:modified xsi:type="dcterms:W3CDTF">2025-10-01T08:55:00Z</dcterms:modified>
</cp:coreProperties>
</file>